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divdocumenttop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953"/>
        <w:gridCol w:w="5953"/>
      </w:tblGrid>
      <w:tr w:rsidR="00B406E9">
        <w:trPr>
          <w:tblCellSpacing w:w="0" w:type="dxa"/>
        </w:trPr>
        <w:tc>
          <w:tcPr>
            <w:tcW w:w="595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B406E9" w:rsidRDefault="00FE2685">
            <w:pPr>
              <w:pStyle w:val="divdocumentname"/>
              <w:pBdr>
                <w:bottom w:val="none" w:sz="0" w:space="0" w:color="auto"/>
              </w:pBdr>
              <w:spacing w:before="400"/>
              <w:ind w:left="400"/>
              <w:rPr>
                <w:rStyle w:val="divdocumenttopsectionleft-box"/>
                <w:rFonts w:ascii="Century Gothic" w:eastAsia="Century Gothic" w:hAnsi="Century Gothic" w:cs="Century Gothic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Patrícia</w:t>
            </w:r>
            <w:r>
              <w:rPr>
                <w:rStyle w:val="divdocumenttopsectionleft-box"/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Style w:val="divdocumentword-break"/>
                <w:rFonts w:ascii="Century Gothic" w:eastAsia="Century Gothic" w:hAnsi="Century Gothic" w:cs="Century Gothic"/>
              </w:rPr>
              <w:t>Ferková</w:t>
            </w:r>
            <w:proofErr w:type="spellEnd"/>
          </w:p>
          <w:p w:rsidR="00B406E9" w:rsidRDefault="002831F9" w:rsidP="00AF4BF9">
            <w:pPr>
              <w:pStyle w:val="documentresumeTitle"/>
              <w:spacing w:before="140" w:line="240" w:lineRule="atLeast"/>
              <w:ind w:left="400"/>
              <w:rPr>
                <w:rStyle w:val="divdocumenttopsectionleft-box"/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Style w:val="divdocumenttopsectionleft-box"/>
                <w:rFonts w:ascii="Century Gothic" w:eastAsia="Century Gothic" w:hAnsi="Century Gothic" w:cs="Century Gothic"/>
              </w:rPr>
              <w:t>Product Design</w:t>
            </w:r>
            <w:r w:rsidR="00AF4BF9" w:rsidRPr="00AF4BF9">
              <w:rPr>
                <w:rStyle w:val="divdocumenttopsectionleft-box"/>
                <w:rFonts w:ascii="Century Gothic" w:eastAsia="Century Gothic" w:hAnsi="Century Gothic" w:cs="Century Gothic"/>
              </w:rPr>
              <w:t xml:space="preserve"> </w:t>
            </w:r>
            <w:r w:rsidR="00FF556F">
              <w:rPr>
                <w:rStyle w:val="divdocumenttopsectionleft-box"/>
                <w:rFonts w:ascii="Century Gothic" w:eastAsia="Century Gothic" w:hAnsi="Century Gothic" w:cs="Century Gothic"/>
              </w:rPr>
              <w:t>Intern</w:t>
            </w:r>
            <w:r w:rsidR="00F43F30">
              <w:rPr>
                <w:rStyle w:val="divdocumenttopsectionleft-box"/>
                <w:rFonts w:ascii="Century Gothic" w:eastAsia="Century Gothic" w:hAnsi="Century Gothic" w:cs="Century Gothic"/>
              </w:rPr>
              <w:t xml:space="preserve"> </w:t>
            </w:r>
            <w:r w:rsidR="00FF556F">
              <w:rPr>
                <w:rStyle w:val="divdocumenttopsectionleft-box"/>
                <w:rFonts w:ascii="Century Gothic" w:eastAsia="Century Gothic" w:hAnsi="Century Gothic" w:cs="Century Gothic"/>
              </w:rPr>
              <w:t>(UX/UI)</w:t>
            </w:r>
          </w:p>
          <w:p w:rsidR="00AF4BF9" w:rsidRDefault="005117C8" w:rsidP="00AF4BF9">
            <w:pPr>
              <w:pStyle w:val="documentresumeTitle"/>
              <w:spacing w:line="240" w:lineRule="atLeast"/>
              <w:ind w:left="400"/>
              <w:rPr>
                <w:rStyle w:val="divdocumenttopsectionleft-box"/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Style w:val="divdocumenttopsectionleft-box"/>
                <w:rFonts w:ascii="Century Gothic" w:eastAsia="Century Gothic" w:hAnsi="Century Gothic" w:cs="Century Gothic"/>
                <w:sz w:val="24"/>
                <w:szCs w:val="24"/>
              </w:rPr>
              <w:t>with Frontend Background</w:t>
            </w:r>
          </w:p>
          <w:p w:rsidR="005117C8" w:rsidRPr="005117C8" w:rsidRDefault="005117C8" w:rsidP="005117C8">
            <w:pPr>
              <w:pStyle w:val="documentresumeTitle"/>
              <w:spacing w:before="240" w:line="240" w:lineRule="atLeast"/>
              <w:ind w:left="400"/>
              <w:rPr>
                <w:rStyle w:val="divdocumenttopsectionleft-box"/>
                <w:rFonts w:ascii="Century Gothic" w:eastAsia="Century Gothic" w:hAnsi="Century Gothic" w:cs="Century Gothic"/>
                <w:sz w:val="18"/>
                <w:szCs w:val="18"/>
              </w:rPr>
            </w:pPr>
            <w:r w:rsidRPr="005117C8">
              <w:rPr>
                <w:rStyle w:val="divdocumenttopsectionleft-box"/>
                <w:rFonts w:ascii="Century Gothic" w:eastAsia="Century Gothic" w:hAnsi="Century Gothic" w:cs="Century Gothic"/>
                <w:color w:val="000000" w:themeColor="text1"/>
                <w:sz w:val="18"/>
                <w:szCs w:val="18"/>
              </w:rPr>
              <w:t>Based in Vienna | Open to remote | Available immediately</w:t>
            </w:r>
          </w:p>
        </w:tc>
        <w:tc>
          <w:tcPr>
            <w:tcW w:w="595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903E5" w:rsidRDefault="008903E5" w:rsidP="008903E5">
            <w:pPr>
              <w:pStyle w:val="p"/>
              <w:spacing w:line="240" w:lineRule="atLeast"/>
              <w:ind w:left="400" w:right="400"/>
              <w:rPr>
                <w:rStyle w:val="divdocumenttopsectionright-box"/>
                <w:rFonts w:ascii="Century Gothic" w:eastAsia="Century Gothic" w:hAnsi="Century Gothic" w:cs="Century Gothic"/>
                <w:color w:val="343434"/>
                <w:spacing w:val="4"/>
                <w:sz w:val="28"/>
                <w:szCs w:val="28"/>
              </w:rPr>
            </w:pPr>
          </w:p>
          <w:p w:rsidR="000A5988" w:rsidRPr="000A5988" w:rsidRDefault="000A5988" w:rsidP="008903E5">
            <w:pPr>
              <w:pStyle w:val="p"/>
              <w:spacing w:line="240" w:lineRule="atLeast"/>
              <w:ind w:left="400" w:right="400"/>
              <w:rPr>
                <w:rStyle w:val="divdocumenttopsectionright-box"/>
                <w:rFonts w:ascii="Century Gothic" w:eastAsia="Century Gothic" w:hAnsi="Century Gothic" w:cs="Century Gothic"/>
                <w:color w:val="343434"/>
                <w:spacing w:val="4"/>
                <w:sz w:val="18"/>
                <w:szCs w:val="18"/>
              </w:rPr>
            </w:pPr>
          </w:p>
          <w:p w:rsidR="00B406E9" w:rsidRPr="00FF556F" w:rsidRDefault="000A5988" w:rsidP="000A5988">
            <w:pPr>
              <w:pStyle w:val="p"/>
              <w:spacing w:before="240" w:line="240" w:lineRule="atLeast"/>
              <w:ind w:left="400" w:right="400"/>
              <w:jc w:val="both"/>
              <w:rPr>
                <w:rStyle w:val="divdocumenttopsectionright-box"/>
                <w:rFonts w:ascii="Century Gothic" w:eastAsia="Century Gothic" w:hAnsi="Century Gothic" w:cs="Century Gothic"/>
                <w:color w:val="343434"/>
                <w:spacing w:val="4"/>
                <w:sz w:val="18"/>
                <w:szCs w:val="18"/>
              </w:rPr>
            </w:pPr>
            <w:r w:rsidRPr="000A5988">
              <w:rPr>
                <w:rStyle w:val="divdocumenttopsectionright-box"/>
                <w:rFonts w:ascii="Century Gothic" w:eastAsia="Century Gothic" w:hAnsi="Century Gothic" w:cs="Century Gothic"/>
                <w:color w:val="343434"/>
                <w:spacing w:val="4"/>
                <w:sz w:val="18"/>
                <w:szCs w:val="18"/>
              </w:rPr>
              <w:t>Product design intern with a frontend background and experience in fast-paced, customer-facing environments. Focused on identifying user needs, structuring problems, and designing clear, user-centered solutions.</w:t>
            </w:r>
          </w:p>
        </w:tc>
      </w:tr>
    </w:tbl>
    <w:p w:rsidR="00B406E9" w:rsidRDefault="00B406E9">
      <w:pPr>
        <w:rPr>
          <w:vanish/>
        </w:rPr>
      </w:pPr>
    </w:p>
    <w:tbl>
      <w:tblPr>
        <w:tblStyle w:val="parentContainerContainer"/>
        <w:tblW w:w="5000" w:type="pct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906"/>
      </w:tblGrid>
      <w:tr w:rsidR="00B406E9">
        <w:trPr>
          <w:tblCellSpacing w:w="0" w:type="dxa"/>
        </w:trPr>
        <w:tc>
          <w:tcPr>
            <w:tcW w:w="11906" w:type="dxa"/>
            <w:tcMar>
              <w:top w:w="400" w:type="dxa"/>
              <w:left w:w="0" w:type="dxa"/>
              <w:bottom w:w="400" w:type="dxa"/>
              <w:right w:w="0" w:type="dxa"/>
            </w:tcMar>
            <w:vAlign w:val="bottom"/>
            <w:hideMark/>
          </w:tcPr>
          <w:p w:rsidR="00B406E9" w:rsidRDefault="00B406E9">
            <w:pPr>
              <w:pStyle w:val="parentContainerCellParagraph"/>
              <w:spacing w:line="240" w:lineRule="atLeast"/>
              <w:textAlignment w:val="auto"/>
              <w:rPr>
                <w:rStyle w:val="parentContainerCell"/>
                <w:rFonts w:ascii="Century Gothic" w:eastAsia="Century Gothic" w:hAnsi="Century Gothic" w:cs="Century Gothic"/>
                <w:color w:val="343434"/>
                <w:sz w:val="18"/>
                <w:szCs w:val="18"/>
              </w:rPr>
            </w:pPr>
            <w:bookmarkStart w:id="0" w:name="_GoBack"/>
          </w:p>
          <w:tbl>
            <w:tblPr>
              <w:tblStyle w:val="divdocumentparentContainer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00"/>
              <w:gridCol w:w="3060"/>
              <w:gridCol w:w="560"/>
              <w:gridCol w:w="7886"/>
            </w:tblGrid>
            <w:tr w:rsidR="00B406E9">
              <w:trPr>
                <w:tblCellSpacing w:w="0" w:type="dxa"/>
              </w:trPr>
              <w:tc>
                <w:tcPr>
                  <w:tcW w:w="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B406E9" w:rsidRDefault="00B406E9">
                  <w:pPr>
                    <w:rPr>
                      <w:rStyle w:val="parentContainerCell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</w:p>
              </w:tc>
              <w:tc>
                <w:tcPr>
                  <w:tcW w:w="30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B406E9" w:rsidRPr="002C02A7" w:rsidRDefault="00FE2685" w:rsidP="002C02A7">
                  <w:pPr>
                    <w:pStyle w:val="divdocumentleft-boxsectionnth-child1sectiontitle"/>
                    <w:pBdr>
                      <w:bottom w:val="single" w:sz="8" w:space="3" w:color="D5D6D6"/>
                    </w:pBdr>
                    <w:spacing w:after="200" w:line="280" w:lineRule="exact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28"/>
                      <w:szCs w:val="28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28"/>
                      <w:szCs w:val="28"/>
                    </w:rPr>
                    <w:t>Contact</w:t>
                  </w:r>
                </w:p>
                <w:p w:rsidR="00B406E9" w:rsidRDefault="00FE2685">
                  <w:pPr>
                    <w:pStyle w:val="divdocumentmt5"/>
                    <w:spacing w:before="100" w:line="240" w:lineRule="atLeast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18"/>
                      <w:szCs w:val="18"/>
                    </w:rPr>
                    <w:t xml:space="preserve">Phone </w:t>
                  </w:r>
                </w:p>
                <w:p w:rsidR="00B406E9" w:rsidRDefault="004D3045">
                  <w:pPr>
                    <w:pStyle w:val="divParagraph"/>
                    <w:spacing w:line="240" w:lineRule="atLeast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+43 677 61165056</w:t>
                  </w:r>
                </w:p>
                <w:p w:rsidR="00B406E9" w:rsidRPr="00501573" w:rsidRDefault="00FE2685">
                  <w:pPr>
                    <w:pStyle w:val="divdocumentmt5"/>
                    <w:spacing w:before="100" w:line="240" w:lineRule="atLeast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18"/>
                      <w:szCs w:val="18"/>
                      <w:lang w:val="en-GB"/>
                    </w:rPr>
                  </w:pPr>
                  <w:r w:rsidRPr="00501573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18"/>
                      <w:szCs w:val="18"/>
                      <w:lang w:val="en-GB"/>
                    </w:rPr>
                    <w:t xml:space="preserve">E-mail </w:t>
                  </w:r>
                </w:p>
                <w:p w:rsidR="00B406E9" w:rsidRPr="00501573" w:rsidRDefault="00FE2685">
                  <w:pPr>
                    <w:pStyle w:val="divdocumentword-breakParagraph"/>
                    <w:spacing w:line="240" w:lineRule="atLeast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  <w:lang w:val="en-GB"/>
                    </w:rPr>
                  </w:pPr>
                  <w:r w:rsidRPr="00501573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  <w:lang w:val="en-GB"/>
                    </w:rPr>
                    <w:t>pat.ferkova@gmail.com</w:t>
                  </w:r>
                </w:p>
                <w:p w:rsidR="00B406E9" w:rsidRDefault="000E1E65">
                  <w:pPr>
                    <w:pStyle w:val="divdocumentleft-boxsectiontitle"/>
                    <w:pBdr>
                      <w:bottom w:val="single" w:sz="8" w:space="3" w:color="D5D6D6"/>
                    </w:pBdr>
                    <w:spacing w:before="320" w:after="200" w:line="400" w:lineRule="atLeast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28"/>
                      <w:szCs w:val="28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28"/>
                      <w:szCs w:val="28"/>
                    </w:rPr>
                    <w:t>Portfolios &amp;</w:t>
                  </w:r>
                  <w:r w:rsidR="00FE2685"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28"/>
                      <w:szCs w:val="28"/>
                    </w:rPr>
                    <w:t xml:space="preserve"> Profiles</w:t>
                  </w:r>
                </w:p>
                <w:p w:rsidR="004350DE" w:rsidRDefault="000A5988" w:rsidP="004350DE">
                  <w:pPr>
                    <w:pStyle w:val="divdocumentli"/>
                    <w:pBdr>
                      <w:left w:val="none" w:sz="0" w:space="0" w:color="auto"/>
                    </w:pBdr>
                    <w:spacing w:line="240" w:lineRule="atLeast"/>
                    <w:ind w:left="97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hyperlink r:id="rId5" w:history="1">
                    <w:r w:rsidR="004350DE" w:rsidRPr="00703F64">
                      <w:rPr>
                        <w:rStyle w:val="Hypertextovodkaz"/>
                        <w:rFonts w:ascii="Century Gothic" w:eastAsia="Century Gothic" w:hAnsi="Century Gothic" w:cs="Century Gothic"/>
                        <w:sz w:val="18"/>
                        <w:szCs w:val="18"/>
                      </w:rPr>
                      <w:t>https://ux-ui-portfolio-q1lr.vercel.app/</w:t>
                    </w:r>
                  </w:hyperlink>
                </w:p>
                <w:p w:rsidR="004350DE" w:rsidRPr="004350DE" w:rsidRDefault="004350DE" w:rsidP="004350DE">
                  <w:pPr>
                    <w:pStyle w:val="divdocumentli"/>
                    <w:pBdr>
                      <w:left w:val="none" w:sz="0" w:space="0" w:color="auto"/>
                    </w:pBdr>
                    <w:spacing w:line="240" w:lineRule="atLeast"/>
                    <w:ind w:left="97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</w:p>
                <w:p w:rsidR="00B406E9" w:rsidRDefault="00FE2685">
                  <w:pPr>
                    <w:pStyle w:val="divdocumentli"/>
                    <w:numPr>
                      <w:ilvl w:val="0"/>
                      <w:numId w:val="1"/>
                    </w:numPr>
                    <w:pBdr>
                      <w:left w:val="none" w:sz="0" w:space="0" w:color="auto"/>
                    </w:pBdr>
                    <w:spacing w:line="240" w:lineRule="atLeast"/>
                    <w:ind w:left="320" w:hanging="223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github.com/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PatFerko</w:t>
                  </w:r>
                  <w:proofErr w:type="spellEnd"/>
                </w:p>
                <w:p w:rsidR="000E1E65" w:rsidRDefault="000E1E65">
                  <w:pPr>
                    <w:pStyle w:val="divdocumentli"/>
                    <w:numPr>
                      <w:ilvl w:val="0"/>
                      <w:numId w:val="1"/>
                    </w:numPr>
                    <w:pBdr>
                      <w:left w:val="none" w:sz="0" w:space="0" w:color="auto"/>
                    </w:pBdr>
                    <w:spacing w:line="240" w:lineRule="atLeast"/>
                    <w:ind w:left="320" w:hanging="223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Style w:val="span"/>
                      <w:rFonts w:eastAsia="Century Gothic"/>
                    </w:rPr>
                    <w:t>LinkedIn</w:t>
                  </w:r>
                </w:p>
                <w:p w:rsidR="00B406E9" w:rsidRDefault="00FE2685">
                  <w:pPr>
                    <w:pStyle w:val="divdocumentleft-boxsectiontitle"/>
                    <w:pBdr>
                      <w:bottom w:val="single" w:sz="8" w:space="3" w:color="D5D6D6"/>
                    </w:pBdr>
                    <w:spacing w:before="320" w:after="200" w:line="400" w:lineRule="atLeast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28"/>
                      <w:szCs w:val="28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28"/>
                      <w:szCs w:val="28"/>
                    </w:rPr>
                    <w:t>Skills</w:t>
                  </w:r>
                </w:p>
                <w:p w:rsidR="00B406E9" w:rsidRDefault="00FE2685">
                  <w:pPr>
                    <w:pStyle w:val="divParagraph"/>
                    <w:spacing w:line="20" w:lineRule="exact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B406E9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A30BD5" w:rsidRPr="00A30BD5" w:rsidRDefault="00103A04">
                        <w:pPr>
                          <w:pStyle w:val="documentcol-containerany"/>
                          <w:numPr>
                            <w:ilvl w:val="0"/>
                            <w:numId w:val="5"/>
                          </w:numPr>
                          <w:spacing w:line="240" w:lineRule="atLeast"/>
                          <w:ind w:left="320" w:hanging="250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</w:rPr>
                          <w:t xml:space="preserve">Product &amp; UX Skills: </w:t>
                        </w:r>
                      </w:p>
                      <w:p w:rsidR="00D3500B" w:rsidRPr="00D3500B" w:rsidRDefault="00D3500B" w:rsidP="00B57CC0">
                        <w:pPr>
                          <w:pStyle w:val="documentcol-containerany"/>
                          <w:numPr>
                            <w:ilvl w:val="0"/>
                            <w:numId w:val="12"/>
                          </w:numPr>
                          <w:spacing w:line="276" w:lineRule="auto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>Problem structuring</w:t>
                        </w:r>
                        <w:r w:rsidR="00A30BD5"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 xml:space="preserve"> &amp; </w:t>
                        </w: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>hypothesis thinkin</w:t>
                        </w:r>
                        <w:r w:rsidR="00204D3B"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>g</w:t>
                        </w:r>
                      </w:p>
                      <w:p w:rsidR="00A30BD5" w:rsidRPr="00A30BD5" w:rsidRDefault="00D3500B" w:rsidP="00B57CC0">
                        <w:pPr>
                          <w:pStyle w:val="documentcol-containerany"/>
                          <w:numPr>
                            <w:ilvl w:val="0"/>
                            <w:numId w:val="12"/>
                          </w:numPr>
                          <w:spacing w:line="276" w:lineRule="auto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 xml:space="preserve">User </w:t>
                        </w:r>
                        <w:r w:rsidR="00204D3B"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>journey mapping</w:t>
                        </w:r>
                        <w:r w:rsidR="00A30BD5"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 xml:space="preserve"> </w:t>
                        </w:r>
                      </w:p>
                      <w:p w:rsidR="00A30BD5" w:rsidRPr="00A30BD5" w:rsidRDefault="00A30BD5" w:rsidP="00B57CC0">
                        <w:pPr>
                          <w:pStyle w:val="documentcol-containerany"/>
                          <w:numPr>
                            <w:ilvl w:val="0"/>
                            <w:numId w:val="12"/>
                          </w:numPr>
                          <w:spacing w:line="276" w:lineRule="auto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>Translating us</w:t>
                        </w:r>
                        <w:r w:rsidR="00204D3B"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>er needs into product decisions</w:t>
                        </w: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 xml:space="preserve"> </w:t>
                        </w:r>
                      </w:p>
                      <w:p w:rsidR="00A30BD5" w:rsidRPr="00A30BD5" w:rsidRDefault="00A30BD5" w:rsidP="00B57CC0">
                        <w:pPr>
                          <w:pStyle w:val="documentcol-containerany"/>
                          <w:numPr>
                            <w:ilvl w:val="0"/>
                            <w:numId w:val="12"/>
                          </w:numPr>
                          <w:spacing w:line="276" w:lineRule="auto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 xml:space="preserve">Basic </w:t>
                        </w:r>
                        <w:r w:rsidR="00D3500B"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 xml:space="preserve">product metrics </w:t>
                        </w:r>
                        <w:r w:rsidR="00D3500B"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>understanding</w:t>
                        </w: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 xml:space="preserve"> </w:t>
                        </w:r>
                      </w:p>
                      <w:p w:rsidR="00103A04" w:rsidRPr="00103A04" w:rsidRDefault="00A30BD5" w:rsidP="00B57CC0">
                        <w:pPr>
                          <w:pStyle w:val="documentcol-containerany"/>
                          <w:numPr>
                            <w:ilvl w:val="0"/>
                            <w:numId w:val="12"/>
                          </w:numPr>
                          <w:spacing w:line="276" w:lineRule="auto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>Cross-functional collaboration mindset</w:t>
                        </w:r>
                      </w:p>
                      <w:p w:rsidR="00103A04" w:rsidRPr="00103A04" w:rsidRDefault="00103A04" w:rsidP="00103A04">
                        <w:pPr>
                          <w:pStyle w:val="documentcol-containerany"/>
                          <w:spacing w:line="240" w:lineRule="atLeast"/>
                          <w:ind w:left="70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</w:p>
                      <w:p w:rsidR="00D3500B" w:rsidRPr="00A30BD5" w:rsidRDefault="00D3500B" w:rsidP="00D3500B">
                        <w:pPr>
                          <w:pStyle w:val="documentcol-containerany"/>
                          <w:numPr>
                            <w:ilvl w:val="0"/>
                            <w:numId w:val="5"/>
                          </w:numPr>
                          <w:spacing w:line="240" w:lineRule="atLeast"/>
                          <w:ind w:left="320" w:hanging="250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</w:rPr>
                          <w:t>Design</w:t>
                        </w: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</w:rPr>
                          <w:t xml:space="preserve">: </w:t>
                        </w:r>
                      </w:p>
                      <w:p w:rsidR="00D3500B" w:rsidRPr="00D3500B" w:rsidRDefault="00D3500B" w:rsidP="00B57CC0">
                        <w:pPr>
                          <w:pStyle w:val="documentcol-containerany"/>
                          <w:numPr>
                            <w:ilvl w:val="0"/>
                            <w:numId w:val="12"/>
                          </w:numPr>
                          <w:spacing w:line="276" w:lineRule="auto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>Interaction Design</w:t>
                        </w:r>
                      </w:p>
                      <w:p w:rsidR="00D3500B" w:rsidRPr="00D3500B" w:rsidRDefault="00D3500B" w:rsidP="00B57CC0">
                        <w:pPr>
                          <w:pStyle w:val="documentcol-containerany"/>
                          <w:numPr>
                            <w:ilvl w:val="0"/>
                            <w:numId w:val="12"/>
                          </w:numPr>
                          <w:spacing w:line="276" w:lineRule="auto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  <w:proofErr w:type="spellStart"/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>Wireframing</w:t>
                        </w:r>
                        <w:proofErr w:type="spellEnd"/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 xml:space="preserve"> &amp; Prototyping</w:t>
                        </w:r>
                      </w:p>
                      <w:p w:rsidR="00D3500B" w:rsidRPr="00D3500B" w:rsidRDefault="00204D3B" w:rsidP="00B57CC0">
                        <w:pPr>
                          <w:pStyle w:val="documentcol-containerany"/>
                          <w:numPr>
                            <w:ilvl w:val="0"/>
                            <w:numId w:val="12"/>
                          </w:numPr>
                          <w:spacing w:line="276" w:lineRule="auto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>Visual Hierarchy</w:t>
                        </w:r>
                      </w:p>
                      <w:p w:rsidR="00D3500B" w:rsidRPr="00D3500B" w:rsidRDefault="00D3500B" w:rsidP="00B57CC0">
                        <w:pPr>
                          <w:pStyle w:val="documentcol-containerany"/>
                          <w:numPr>
                            <w:ilvl w:val="0"/>
                            <w:numId w:val="12"/>
                          </w:numPr>
                          <w:spacing w:line="276" w:lineRule="auto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Cs/>
                            <w:color w:val="343434"/>
                          </w:rPr>
                          <w:t>Responsive Design</w:t>
                        </w:r>
                      </w:p>
                      <w:p w:rsidR="009754E3" w:rsidRDefault="009754E3" w:rsidP="000E1E65">
                        <w:pPr>
                          <w:pStyle w:val="documentcol-containerany"/>
                          <w:spacing w:line="240" w:lineRule="atLeas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</w:p>
                      <w:tbl>
                        <w:tblPr>
                          <w:tblStyle w:val="divdocumentleft-boxsinglecolumnTable"/>
                          <w:tblW w:w="5000" w:type="pct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3060"/>
                        </w:tblGrid>
                        <w:tr w:rsidR="009754E3" w:rsidTr="002831F9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D3500B" w:rsidRPr="00A30BD5" w:rsidRDefault="00D3500B" w:rsidP="00D3500B">
                              <w:pPr>
                                <w:pStyle w:val="documentcol-containerany"/>
                                <w:numPr>
                                  <w:ilvl w:val="0"/>
                                  <w:numId w:val="5"/>
                                </w:numPr>
                                <w:spacing w:line="240" w:lineRule="atLeast"/>
                                <w:ind w:left="320" w:hanging="250"/>
                                <w:rPr>
                                  <w:rStyle w:val="documentcol-containeranyCharacter"/>
                                  <w:rFonts w:ascii="Century Gothic" w:eastAsia="Century Gothic" w:hAnsi="Century Gothic" w:cs="Century Gothic"/>
                                  <w:color w:val="343434"/>
                                </w:rPr>
                              </w:pPr>
                              <w:r>
                                <w:rPr>
                                  <w:rStyle w:val="documentcol-containeranyCharacter"/>
                                  <w:rFonts w:ascii="Century Gothic" w:eastAsia="Century Gothic" w:hAnsi="Century Gothic" w:cs="Century Gothic"/>
                                  <w:b/>
                                  <w:bCs/>
                                  <w:color w:val="343434"/>
                                </w:rPr>
                                <w:t>Frontend</w:t>
                              </w:r>
                              <w:r>
                                <w:rPr>
                                  <w:rStyle w:val="documentcol-containeranyCharacter"/>
                                  <w:rFonts w:ascii="Century Gothic" w:eastAsia="Century Gothic" w:hAnsi="Century Gothic" w:cs="Century Gothic"/>
                                  <w:b/>
                                  <w:bCs/>
                                  <w:color w:val="343434"/>
                                </w:rPr>
                                <w:t xml:space="preserve">: </w:t>
                              </w:r>
                            </w:p>
                            <w:p w:rsidR="00D3500B" w:rsidRPr="00D3500B" w:rsidRDefault="00D3500B" w:rsidP="00B57CC0">
                              <w:pPr>
                                <w:pStyle w:val="documentcol-containerany"/>
                                <w:numPr>
                                  <w:ilvl w:val="0"/>
                                  <w:numId w:val="12"/>
                                </w:numPr>
                                <w:spacing w:line="276" w:lineRule="auto"/>
                                <w:rPr>
                                  <w:rStyle w:val="documentcol-containeranyCharacter"/>
                                  <w:rFonts w:ascii="Century Gothic" w:eastAsia="Century Gothic" w:hAnsi="Century Gothic" w:cs="Century Gothic"/>
                                  <w:color w:val="343434"/>
                                </w:rPr>
                              </w:pPr>
                              <w:r>
                                <w:rPr>
                                  <w:rStyle w:val="documentcol-containeranyCharacter"/>
                                  <w:rFonts w:ascii="Century Gothic" w:eastAsia="Century Gothic" w:hAnsi="Century Gothic" w:cs="Century Gothic"/>
                                  <w:bCs/>
                                  <w:color w:val="343434"/>
                                </w:rPr>
                                <w:t>HTML</w:t>
                              </w:r>
                            </w:p>
                            <w:p w:rsidR="00D3500B" w:rsidRPr="00D3500B" w:rsidRDefault="00D3500B" w:rsidP="00B57CC0">
                              <w:pPr>
                                <w:pStyle w:val="documentcol-containerany"/>
                                <w:numPr>
                                  <w:ilvl w:val="0"/>
                                  <w:numId w:val="12"/>
                                </w:numPr>
                                <w:spacing w:line="276" w:lineRule="auto"/>
                                <w:rPr>
                                  <w:rStyle w:val="documentcol-containeranyCharacter"/>
                                  <w:rFonts w:ascii="Century Gothic" w:eastAsia="Century Gothic" w:hAnsi="Century Gothic" w:cs="Century Gothic"/>
                                  <w:color w:val="343434"/>
                                </w:rPr>
                              </w:pPr>
                              <w:r>
                                <w:rPr>
                                  <w:rStyle w:val="documentcol-containeranyCharacter"/>
                                  <w:rFonts w:ascii="Century Gothic" w:eastAsia="Century Gothic" w:hAnsi="Century Gothic" w:cs="Century Gothic"/>
                                  <w:bCs/>
                                  <w:color w:val="343434"/>
                                </w:rPr>
                                <w:t>CSS</w:t>
                              </w:r>
                            </w:p>
                            <w:p w:rsidR="00D3500B" w:rsidRPr="00D3500B" w:rsidRDefault="00D3500B" w:rsidP="00B57CC0">
                              <w:pPr>
                                <w:pStyle w:val="documentcol-containerany"/>
                                <w:numPr>
                                  <w:ilvl w:val="0"/>
                                  <w:numId w:val="12"/>
                                </w:numPr>
                                <w:spacing w:line="276" w:lineRule="auto"/>
                                <w:rPr>
                                  <w:rStyle w:val="documentcol-containeranyCharacter"/>
                                  <w:rFonts w:ascii="Century Gothic" w:eastAsia="Century Gothic" w:hAnsi="Century Gothic" w:cs="Century Gothic"/>
                                  <w:color w:val="343434"/>
                                </w:rPr>
                              </w:pPr>
                              <w:r>
                                <w:rPr>
                                  <w:rStyle w:val="documentcol-containeranyCharacter"/>
                                  <w:rFonts w:ascii="Century Gothic" w:eastAsia="Century Gothic" w:hAnsi="Century Gothic" w:cs="Century Gothic"/>
                                  <w:bCs/>
                                  <w:color w:val="343434"/>
                                </w:rPr>
                                <w:t xml:space="preserve">JavaScript &amp; </w:t>
                              </w:r>
                              <w:proofErr w:type="spellStart"/>
                              <w:r>
                                <w:rPr>
                                  <w:rStyle w:val="documentcol-containeranyCharacter"/>
                                  <w:rFonts w:ascii="Century Gothic" w:eastAsia="Century Gothic" w:hAnsi="Century Gothic" w:cs="Century Gothic"/>
                                  <w:bCs/>
                                  <w:color w:val="343434"/>
                                </w:rPr>
                                <w:t>TypeScript</w:t>
                              </w:r>
                              <w:proofErr w:type="spellEnd"/>
                              <w:r>
                                <w:rPr>
                                  <w:rStyle w:val="documentcol-containeranyCharacter"/>
                                  <w:rFonts w:ascii="Century Gothic" w:eastAsia="Century Gothic" w:hAnsi="Century Gothic" w:cs="Century Gothic"/>
                                  <w:color w:val="343434"/>
                                </w:rPr>
                                <w:t xml:space="preserve"> (basic)</w:t>
                              </w:r>
                            </w:p>
                          </w:tc>
                        </w:tr>
                      </w:tbl>
                      <w:p w:rsidR="009754E3" w:rsidRDefault="009754E3" w:rsidP="009754E3">
                        <w:pPr>
                          <w:pStyle w:val="divParagraph"/>
                          <w:spacing w:line="20" w:lineRule="exact"/>
                          <w:rPr>
                            <w:rStyle w:val="divdocumentparentContainerleft-box"/>
                            <w:rFonts w:ascii="Century Gothic" w:eastAsia="Century Gothic" w:hAnsi="Century Gothic" w:cs="Century Gothic"/>
                            <w:color w:val="343434"/>
                            <w:sz w:val="18"/>
                            <w:szCs w:val="18"/>
                          </w:rPr>
                        </w:pPr>
                      </w:p>
                      <w:tbl>
                        <w:tblPr>
                          <w:tblStyle w:val="divdocumentleft-boxsinglecolumnTable"/>
                          <w:tblW w:w="5000" w:type="pct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3060"/>
                        </w:tblGrid>
                        <w:tr w:rsidR="009754E3" w:rsidTr="002831F9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9754E3" w:rsidRDefault="009754E3" w:rsidP="00A30BD5">
                              <w:pPr>
                                <w:pStyle w:val="documentcol-containerany"/>
                                <w:spacing w:line="240" w:lineRule="atLeast"/>
                                <w:rPr>
                                  <w:rStyle w:val="documentcol-containeranyCharacter"/>
                                  <w:rFonts w:ascii="Century Gothic" w:eastAsia="Century Gothic" w:hAnsi="Century Gothic" w:cs="Century Gothic"/>
                                  <w:color w:val="343434"/>
                                </w:rPr>
                              </w:pPr>
                            </w:p>
                          </w:tc>
                        </w:tr>
                      </w:tbl>
                      <w:p w:rsidR="009754E3" w:rsidRDefault="009754E3" w:rsidP="009754E3">
                        <w:pPr>
                          <w:pStyle w:val="divParagraph"/>
                          <w:spacing w:line="20" w:lineRule="exact"/>
                          <w:rPr>
                            <w:rStyle w:val="divdocumentparentContainerleft-box"/>
                            <w:rFonts w:ascii="Century Gothic" w:eastAsia="Century Gothic" w:hAnsi="Century Gothic" w:cs="Century Gothic"/>
                            <w:color w:val="343434"/>
                            <w:sz w:val="18"/>
                            <w:szCs w:val="18"/>
                          </w:rPr>
                        </w:pPr>
                        <w:r>
                          <w:rPr>
                            <w:rStyle w:val="divdocumentparentContainerleft-box"/>
                            <w:rFonts w:ascii="Century Gothic" w:eastAsia="Century Gothic" w:hAnsi="Century Gothic" w:cs="Century Gothic"/>
                            <w:color w:val="343434"/>
                            <w:sz w:val="18"/>
                            <w:szCs w:val="18"/>
                          </w:rPr>
                          <w:t> </w:t>
                        </w:r>
                      </w:p>
                      <w:tbl>
                        <w:tblPr>
                          <w:tblStyle w:val="divdocumentleft-boxsinglecolumnTable"/>
                          <w:tblW w:w="5000" w:type="pct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3060"/>
                        </w:tblGrid>
                        <w:tr w:rsidR="009754E3" w:rsidTr="002831F9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:rsidR="009754E3" w:rsidRDefault="009754E3" w:rsidP="00A30BD5">
                              <w:pPr>
                                <w:pStyle w:val="documentcol-containerany"/>
                                <w:spacing w:line="240" w:lineRule="atLeast"/>
                                <w:rPr>
                                  <w:rStyle w:val="documentcol-containeranyCharacter"/>
                                  <w:rFonts w:ascii="Century Gothic" w:eastAsia="Century Gothic" w:hAnsi="Century Gothic" w:cs="Century Gothic"/>
                                  <w:color w:val="343434"/>
                                </w:rPr>
                              </w:pPr>
                            </w:p>
                          </w:tc>
                        </w:tr>
                      </w:tbl>
                      <w:p w:rsidR="00FE2685" w:rsidRDefault="00FE2685" w:rsidP="009754E3">
                        <w:pPr>
                          <w:pStyle w:val="documentcol-containerany"/>
                          <w:spacing w:line="240" w:lineRule="atLeas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</w:p>
                    </w:tc>
                  </w:tr>
                  <w:tr w:rsidR="00D3500B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D3500B" w:rsidRDefault="00D3500B" w:rsidP="00D3500B">
                        <w:pPr>
                          <w:pStyle w:val="documentcol-containerany"/>
                          <w:spacing w:line="240" w:lineRule="atLeast"/>
                          <w:ind w:left="70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</w:rPr>
                        </w:pPr>
                      </w:p>
                    </w:tc>
                  </w:tr>
                </w:tbl>
                <w:p w:rsidR="00B406E9" w:rsidRDefault="00FE2685">
                  <w:pPr>
                    <w:pStyle w:val="divParagraph"/>
                    <w:spacing w:line="20" w:lineRule="exact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B406E9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683B6C" w:rsidRDefault="00683B6C" w:rsidP="00683B6C">
                        <w:pPr>
                          <w:pStyle w:val="documentcol-containerany"/>
                          <w:numPr>
                            <w:ilvl w:val="0"/>
                            <w:numId w:val="6"/>
                          </w:numPr>
                          <w:spacing w:line="276" w:lineRule="auto"/>
                          <w:ind w:left="320" w:hanging="250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/>
                            <w:color w:val="343434"/>
                          </w:rPr>
                          <w:t>Tools/</w:t>
                        </w:r>
                        <w:r w:rsidRPr="000563F4"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/>
                            <w:color w:val="343434"/>
                          </w:rPr>
                          <w:t xml:space="preserve">IDEs: </w:t>
                        </w: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 xml:space="preserve"> </w:t>
                        </w:r>
                      </w:p>
                      <w:p w:rsidR="00FE2685" w:rsidRPr="009754E3" w:rsidRDefault="009754E3" w:rsidP="00A30BD5">
                        <w:pPr>
                          <w:pStyle w:val="documentcol-containerany"/>
                          <w:spacing w:line="276" w:lineRule="auto"/>
                          <w:ind w:left="360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  <w:proofErr w:type="spellStart"/>
                        <w:r w:rsidRPr="009754E3"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Figma</w:t>
                        </w:r>
                        <w:proofErr w:type="spellEnd"/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/>
                            <w:i/>
                            <w:color w:val="343434"/>
                          </w:rPr>
                          <w:t xml:space="preserve">, </w:t>
                        </w:r>
                        <w:r w:rsidR="00A30BD5" w:rsidRPr="00AB5C42"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GitHub</w:t>
                        </w:r>
                        <w:r w:rsidR="00A30BD5"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, VS</w:t>
                        </w:r>
                        <w:r w:rsidR="00156A4A"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 xml:space="preserve"> Code</w:t>
                        </w: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 xml:space="preserve"> </w:t>
                        </w:r>
                      </w:p>
                    </w:tc>
                  </w:tr>
                  <w:tr w:rsidR="00683B6C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683B6C" w:rsidRDefault="00683B6C" w:rsidP="00683B6C">
                        <w:pPr>
                          <w:pStyle w:val="documentcol-containerany"/>
                          <w:spacing w:line="276" w:lineRule="auto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b/>
                            <w:color w:val="343434"/>
                          </w:rPr>
                        </w:pPr>
                      </w:p>
                    </w:tc>
                  </w:tr>
                </w:tbl>
                <w:p w:rsidR="00B406E9" w:rsidRDefault="00FE2685">
                  <w:pPr>
                    <w:pStyle w:val="divParagraph"/>
                    <w:spacing w:line="20" w:lineRule="exact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B406E9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406E9" w:rsidRDefault="00B406E9" w:rsidP="00DE2F6F">
                        <w:pPr>
                          <w:pStyle w:val="documentcol-containerany"/>
                          <w:spacing w:line="240" w:lineRule="atLeast"/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</w:p>
                    </w:tc>
                  </w:tr>
                </w:tbl>
                <w:p w:rsidR="00B406E9" w:rsidRDefault="00FE2685">
                  <w:pPr>
                    <w:pStyle w:val="divParagraph"/>
                    <w:spacing w:line="20" w:lineRule="exact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 </w:t>
                  </w:r>
                </w:p>
                <w:p w:rsidR="00B406E9" w:rsidRDefault="00FE2685" w:rsidP="007D3862">
                  <w:pPr>
                    <w:pStyle w:val="divdocumentleft-boxsectiontitle"/>
                    <w:pBdr>
                      <w:bottom w:val="single" w:sz="8" w:space="3" w:color="D5D6D6"/>
                    </w:pBdr>
                    <w:spacing w:after="200" w:line="400" w:lineRule="atLeast"/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28"/>
                      <w:szCs w:val="28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28"/>
                      <w:szCs w:val="28"/>
                    </w:rPr>
                    <w:t>Languages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B406E9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432495" w:rsidRDefault="00FE2685">
                        <w:pPr>
                          <w:pStyle w:val="documentcol-containerany"/>
                          <w:spacing w:line="240" w:lineRule="atLeast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English – C1</w:t>
                        </w:r>
                        <w:r w:rsidR="008903E5"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 xml:space="preserve">             </w:t>
                        </w:r>
                        <w:r w:rsidR="00432495"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German – B2</w:t>
                        </w:r>
                      </w:p>
                    </w:tc>
                  </w:tr>
                </w:tbl>
                <w:p w:rsidR="00B406E9" w:rsidRDefault="00FE2685">
                  <w:pPr>
                    <w:pStyle w:val="divParagraph"/>
                    <w:spacing w:line="20" w:lineRule="exact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 </w:t>
                  </w:r>
                </w:p>
                <w:tbl>
                  <w:tblPr>
                    <w:tblStyle w:val="divdocumentleft-boxsinglecolumnTable"/>
                    <w:tblW w:w="61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  <w:gridCol w:w="3060"/>
                  </w:tblGrid>
                  <w:tr w:rsidR="008903E5" w:rsidTr="008903E5">
                    <w:trPr>
                      <w:tblCellSpacing w:w="0" w:type="dxa"/>
                    </w:trPr>
                    <w:tc>
                      <w:tcPr>
                        <w:tcW w:w="2500" w:type="pct"/>
                      </w:tcPr>
                      <w:p w:rsidR="008903E5" w:rsidRDefault="008903E5" w:rsidP="008903E5">
                        <w:pPr>
                          <w:pStyle w:val="documentcol-containerany"/>
                          <w:spacing w:line="240" w:lineRule="atLeast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 xml:space="preserve">Czech – C2              </w:t>
                        </w: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>Slovak – C2</w:t>
                        </w:r>
                      </w:p>
                    </w:tc>
                    <w:tc>
                      <w:tcPr>
                        <w:tcW w:w="25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8903E5" w:rsidRDefault="008903E5" w:rsidP="008903E5">
                        <w:pPr>
                          <w:pStyle w:val="documentcol-containerany"/>
                          <w:spacing w:line="240" w:lineRule="atLeast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  <w:r>
                          <w:rPr>
                            <w:rStyle w:val="documentcol-containeranyCharacter"/>
                            <w:rFonts w:ascii="Century Gothic" w:eastAsia="Century Gothic" w:hAnsi="Century Gothic" w:cs="Century Gothic"/>
                            <w:color w:val="343434"/>
                          </w:rPr>
                          <w:t xml:space="preserve">Czech – C2 </w:t>
                        </w:r>
                      </w:p>
                    </w:tc>
                  </w:tr>
                </w:tbl>
                <w:p w:rsidR="00B406E9" w:rsidRDefault="00FE2685">
                  <w:pPr>
                    <w:pStyle w:val="divParagraph"/>
                    <w:spacing w:line="20" w:lineRule="exact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 </w:t>
                  </w:r>
                </w:p>
                <w:p w:rsidR="00B406E9" w:rsidRDefault="00FE2685">
                  <w:pPr>
                    <w:pStyle w:val="divParagraph"/>
                    <w:spacing w:line="20" w:lineRule="exact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 </w:t>
                  </w:r>
                </w:p>
                <w:tbl>
                  <w:tblPr>
                    <w:tblStyle w:val="divdocumentleft-boxsinglecolumnTable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60"/>
                  </w:tblGrid>
                  <w:tr w:rsidR="00B406E9">
                    <w:trPr>
                      <w:tblCellSpacing w:w="0" w:type="dxa"/>
                    </w:trPr>
                    <w:tc>
                      <w:tcPr>
                        <w:tcW w:w="5000" w:type="pc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406E9" w:rsidRDefault="00B406E9">
                        <w:pPr>
                          <w:pStyle w:val="documentcol-containerany"/>
                          <w:spacing w:line="240" w:lineRule="atLeast"/>
                          <w:rPr>
                            <w:rStyle w:val="documentcol-60nth-last-child1"/>
                            <w:rFonts w:ascii="Century Gothic" w:eastAsia="Century Gothic" w:hAnsi="Century Gothic" w:cs="Century Gothic"/>
                            <w:color w:val="343434"/>
                          </w:rPr>
                        </w:pPr>
                      </w:p>
                    </w:tc>
                  </w:tr>
                </w:tbl>
                <w:p w:rsidR="00B406E9" w:rsidRDefault="00FE2685">
                  <w:pPr>
                    <w:pStyle w:val="divParagraph"/>
                    <w:spacing w:line="20" w:lineRule="exact"/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Style w:val="divdocumentparentContainerleft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5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B406E9" w:rsidRDefault="00B406E9">
                  <w:pPr>
                    <w:pStyle w:val="divpadding-boxParagraph"/>
                    <w:spacing w:line="240" w:lineRule="atLeast"/>
                    <w:textAlignment w:val="auto"/>
                    <w:rPr>
                      <w:rStyle w:val="divpadding-box"/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</w:p>
              </w:tc>
              <w:tc>
                <w:tcPr>
                  <w:tcW w:w="7886" w:type="dxa"/>
                  <w:tcBorders>
                    <w:left w:val="single" w:sz="8" w:space="0" w:color="D5D6D6"/>
                  </w:tcBorders>
                  <w:tcMar>
                    <w:top w:w="0" w:type="dxa"/>
                    <w:left w:w="0" w:type="dxa"/>
                    <w:bottom w:w="400" w:type="dxa"/>
                    <w:right w:w="0" w:type="dxa"/>
                  </w:tcMar>
                  <w:hideMark/>
                </w:tcPr>
                <w:p w:rsidR="00B406E9" w:rsidRDefault="00FE2685">
                  <w:pPr>
                    <w:pStyle w:val="divdocumentparentContainerright-boxsectionexperienceheading"/>
                    <w:pBdr>
                      <w:bottom w:val="single" w:sz="8" w:space="3" w:color="D5D6D6"/>
                    </w:pBdr>
                    <w:spacing w:after="200" w:line="280" w:lineRule="exact"/>
                    <w:ind w:left="46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18"/>
                      <w:szCs w:val="18"/>
                    </w:rPr>
                  </w:pPr>
                  <w:r>
                    <w:rPr>
                      <w:rStyle w:val="divdocumentright-boxsectiontitle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28"/>
                      <w:szCs w:val="28"/>
                    </w:rPr>
                    <w:t>Professional Experience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18"/>
                      <w:szCs w:val="18"/>
                      <w:lang w:val="en-GB" w:eastAsia="en-GB"/>
                    </w:rPr>
                    <w:drawing>
                      <wp:anchor distT="0" distB="0" distL="114300" distR="114300" simplePos="0" relativeHeight="251658240" behindDoc="0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0</wp:posOffset>
                        </wp:positionV>
                        <wp:extent cx="305044" cy="305220"/>
                        <wp:effectExtent l="0" t="0" r="0" b="0"/>
                        <wp:wrapNone/>
                        <wp:docPr id="100001" name="Obrázek 10000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044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Style w:val="divdocumentright-boxexperience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60"/>
                    <w:gridCol w:w="1300"/>
                    <w:gridCol w:w="480"/>
                    <w:gridCol w:w="5626"/>
                  </w:tblGrid>
                  <w:tr w:rsidR="00B406E9"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:rsidR="00B406E9" w:rsidRDefault="00FE2685">
                        <w:pPr>
                          <w:pStyle w:val="divdocumentright-boxemptycellParagraph"/>
                          <w:spacing w:line="24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406E9" w:rsidRDefault="00FE2685">
                        <w:pPr>
                          <w:pStyle w:val="divdocumentright-boxemptycellParagraph"/>
                          <w:spacing w:line="24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2019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18"/>
                            <w:szCs w:val="18"/>
                          </w:rPr>
                          <w:t xml:space="preserve"> - </w:t>
                        </w: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2025</w:t>
                        </w:r>
                      </w:p>
                    </w:tc>
                    <w:tc>
                      <w:tcPr>
                        <w:tcW w:w="48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:rsidR="00B406E9" w:rsidRDefault="00FE2685">
                        <w:pPr>
                          <w:pStyle w:val="divdocumentright-boxemptycellParagraph"/>
                          <w:spacing w:line="240" w:lineRule="atLeast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562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406E9" w:rsidRDefault="00FE2685">
                        <w:pPr>
                          <w:pStyle w:val="divdocumentparentContainerright-boxsectionexperiencesinglecolumnpaddedline"/>
                          <w:spacing w:line="240" w:lineRule="atLeast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>
                          <w:rPr>
                            <w:rStyle w:val="divdocumenttxtBoldCharacter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  <w:t>Guest Services Associate (Reception &amp; Bar)</w:t>
                        </w:r>
                      </w:p>
                      <w:p w:rsidR="00B406E9" w:rsidRPr="00043397" w:rsidRDefault="00FE2685">
                        <w:pPr>
                          <w:pStyle w:val="divdocumentparentContainerright-boxsectionexperiencesinglecolumnpaddedline"/>
                          <w:spacing w:before="60" w:after="60" w:line="240" w:lineRule="atLeast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18"/>
                            <w:szCs w:val="18"/>
                          </w:rPr>
                          <w:t xml:space="preserve">Ruby </w:t>
                        </w:r>
                        <w:r w:rsidRPr="00043397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18"/>
                            <w:szCs w:val="18"/>
                          </w:rPr>
                          <w:t>Hotels</w:t>
                        </w:r>
                        <w:r w:rsidR="00043397" w:rsidRPr="00043397">
                          <w:rPr>
                            <w:rStyle w:val="divdocumentright-boxdatetablesinglecolumn"/>
                            <w:rFonts w:ascii="Century Gothic" w:eastAsia="Century Gothic" w:hAnsi="Century Gothic"/>
                            <w:sz w:val="18"/>
                            <w:szCs w:val="18"/>
                          </w:rPr>
                          <w:t xml:space="preserve"> | Vienna,</w:t>
                        </w:r>
                        <w:r w:rsidR="00043397">
                          <w:rPr>
                            <w:rStyle w:val="divdocumentright-boxdatetablesinglecolumn"/>
                            <w:rFonts w:ascii="Century Gothic" w:eastAsia="Century Gothic" w:hAnsi="Century Gothic"/>
                            <w:sz w:val="18"/>
                            <w:szCs w:val="18"/>
                          </w:rPr>
                          <w:t xml:space="preserve"> Z</w:t>
                        </w:r>
                        <w:r w:rsidR="00043397">
                          <w:rPr>
                            <w:rStyle w:val="divdocumentright-boxdatetablesinglecolumn"/>
                            <w:rFonts w:ascii="Century Gothic" w:eastAsia="Century Gothic" w:hAnsi="Century Gothic"/>
                            <w:sz w:val="18"/>
                            <w:szCs w:val="18"/>
                            <w:lang w:val="de-AT"/>
                          </w:rPr>
                          <w:t>ü</w:t>
                        </w:r>
                        <w:r w:rsidR="00043397">
                          <w:rPr>
                            <w:rStyle w:val="divdocumentright-boxdatetablesinglecolumn"/>
                            <w:rFonts w:ascii="Century Gothic" w:eastAsia="Century Gothic" w:hAnsi="Century Gothic"/>
                            <w:sz w:val="18"/>
                            <w:szCs w:val="18"/>
                            <w:lang w:val="en-GB"/>
                          </w:rPr>
                          <w:t>rich, Frankfurt</w:t>
                        </w:r>
                      </w:p>
                      <w:p w:rsidR="00FF556F" w:rsidRPr="00FF556F" w:rsidRDefault="00FF556F" w:rsidP="00D3500B">
                        <w:pPr>
                          <w:pStyle w:val="divdocumentli"/>
                          <w:numPr>
                            <w:ilvl w:val="0"/>
                            <w:numId w:val="8"/>
                          </w:numPr>
                          <w:spacing w:line="276" w:lineRule="auto"/>
                          <w:ind w:left="320" w:right="400" w:hanging="223"/>
                          <w:rPr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 w:rsidRPr="00FF556F">
                          <w:rPr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Identified recurring friction points in customer journeys and internal service workflows in high-volume environments</w:t>
                        </w:r>
                      </w:p>
                      <w:p w:rsidR="00FF556F" w:rsidRPr="00FF556F" w:rsidRDefault="00FF556F" w:rsidP="00D3500B">
                        <w:pPr>
                          <w:pStyle w:val="divdocumentli"/>
                          <w:numPr>
                            <w:ilvl w:val="0"/>
                            <w:numId w:val="8"/>
                          </w:numPr>
                          <w:spacing w:line="276" w:lineRule="auto"/>
                          <w:ind w:left="320" w:right="400" w:hanging="223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 w:rsidRPr="00FF556F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Translated guest needs and operational inefficiencies into structured improvement ideas</w:t>
                        </w:r>
                      </w:p>
                      <w:p w:rsidR="00FF556F" w:rsidRPr="00FF556F" w:rsidRDefault="00FF556F" w:rsidP="00D3500B">
                        <w:pPr>
                          <w:pStyle w:val="divdocumentli"/>
                          <w:numPr>
                            <w:ilvl w:val="0"/>
                            <w:numId w:val="8"/>
                          </w:numPr>
                          <w:spacing w:line="276" w:lineRule="auto"/>
                          <w:ind w:left="320" w:right="400" w:hanging="223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 w:rsidRPr="00FF556F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Managed multiple parallel tasks under time pressure, prioritizing effectively to maintain service quality</w:t>
                        </w:r>
                      </w:p>
                      <w:p w:rsidR="00FF556F" w:rsidRPr="00FF556F" w:rsidRDefault="00FF556F" w:rsidP="00D3500B">
                        <w:pPr>
                          <w:pStyle w:val="divdocumentli"/>
                          <w:numPr>
                            <w:ilvl w:val="0"/>
                            <w:numId w:val="8"/>
                          </w:numPr>
                          <w:spacing w:line="276" w:lineRule="auto"/>
                          <w:ind w:left="320" w:right="400" w:hanging="223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 w:rsidRPr="00FF556F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Collaborated with cross-functional teams across international locations</w:t>
                        </w:r>
                      </w:p>
                      <w:p w:rsidR="00FF556F" w:rsidRPr="00FF556F" w:rsidRDefault="00FF556F" w:rsidP="00FF556F">
                        <w:pPr>
                          <w:pStyle w:val="divdocumentli"/>
                          <w:numPr>
                            <w:ilvl w:val="0"/>
                            <w:numId w:val="8"/>
                          </w:numPr>
                          <w:spacing w:line="240" w:lineRule="atLeast"/>
                          <w:ind w:left="320" w:right="400" w:hanging="223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 w:rsidRPr="00FF556F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Developed strong communication skills by interacting with diverse user groups daily</w:t>
                        </w:r>
                      </w:p>
                    </w:tc>
                  </w:tr>
                  <w:tr w:rsidR="00E149C7" w:rsidTr="005117C8">
                    <w:trPr>
                      <w:trHeight w:val="68"/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</w:tcPr>
                      <w:p w:rsidR="00E149C7" w:rsidRDefault="00E149C7">
                        <w:pPr>
                          <w:pStyle w:val="divdocumentright-boxemptycellParagraph"/>
                          <w:spacing w:line="24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3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E149C7" w:rsidRDefault="00E149C7">
                        <w:pPr>
                          <w:pStyle w:val="divdocumentright-boxemptycellParagraph"/>
                          <w:spacing w:line="240" w:lineRule="atLeast"/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</w:p>
                    </w:tc>
                    <w:tc>
                      <w:tcPr>
                        <w:tcW w:w="48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</w:tcPr>
                      <w:p w:rsidR="00E149C7" w:rsidRDefault="00E149C7">
                        <w:pPr>
                          <w:pStyle w:val="divdocumentright-boxemptycellParagraph"/>
                          <w:spacing w:line="240" w:lineRule="atLeast"/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562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E149C7" w:rsidRDefault="00E149C7">
                        <w:pPr>
                          <w:pStyle w:val="divdocumentparentContainerright-boxsectionexperiencesinglecolumnpaddedline"/>
                          <w:spacing w:line="240" w:lineRule="atLeast"/>
                          <w:ind w:right="400"/>
                          <w:rPr>
                            <w:rStyle w:val="divdocumenttxtBoldCharacter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</w:pPr>
                      </w:p>
                    </w:tc>
                  </w:tr>
                </w:tbl>
                <w:p w:rsidR="00B406E9" w:rsidRDefault="00FE2685" w:rsidP="005117C8">
                  <w:pPr>
                    <w:pStyle w:val="divdocumentparentContainerright-boxsectioneducationheading"/>
                    <w:pBdr>
                      <w:bottom w:val="single" w:sz="8" w:space="3" w:color="D5D6D6"/>
                    </w:pBdr>
                    <w:spacing w:after="200" w:line="400" w:lineRule="atLeast"/>
                    <w:ind w:left="46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18"/>
                      <w:szCs w:val="18"/>
                    </w:rPr>
                  </w:pPr>
                  <w:r>
                    <w:rPr>
                      <w:rStyle w:val="divdocumentright-boxsectiontitle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28"/>
                      <w:szCs w:val="28"/>
                    </w:rPr>
                    <w:t>Education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18"/>
                      <w:szCs w:val="18"/>
                    </w:rPr>
                    <w:t xml:space="preserve"> </w:t>
                  </w:r>
                  <w:r w:rsidR="00EA0C3C"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18"/>
                      <w:szCs w:val="18"/>
                      <w:lang w:val="en-GB" w:eastAsia="en-GB"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266700</wp:posOffset>
                        </wp:positionV>
                        <wp:extent cx="305044" cy="305220"/>
                        <wp:effectExtent l="0" t="0" r="0" b="0"/>
                        <wp:wrapNone/>
                        <wp:docPr id="100003" name="Obrázek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044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Style w:val="divdocumentright-boxeducation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60"/>
                    <w:gridCol w:w="1300"/>
                    <w:gridCol w:w="480"/>
                    <w:gridCol w:w="5626"/>
                  </w:tblGrid>
                  <w:tr w:rsidR="00B406E9"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:rsidR="00B406E9" w:rsidRDefault="00FE2685">
                        <w:pPr>
                          <w:pStyle w:val="divdocumentright-boxemptycellParagraph"/>
                          <w:spacing w:line="24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EA0C3C" w:rsidRDefault="00EA0C3C">
                        <w:pPr>
                          <w:pStyle w:val="divdocumentright-boxemptycellParagraph"/>
                          <w:spacing w:line="240" w:lineRule="atLeast"/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2026</w:t>
                        </w:r>
                      </w:p>
                      <w:p w:rsidR="00EA0C3C" w:rsidRDefault="00EA0C3C">
                        <w:pPr>
                          <w:pStyle w:val="divdocumentright-boxemptycellParagraph"/>
                          <w:spacing w:line="240" w:lineRule="atLeast"/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</w:p>
                      <w:p w:rsidR="006363DF" w:rsidRDefault="006363DF">
                        <w:pPr>
                          <w:pStyle w:val="divdocumentright-boxemptycellParagraph"/>
                          <w:spacing w:line="240" w:lineRule="atLeast"/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</w:p>
                      <w:p w:rsidR="00B406E9" w:rsidRDefault="00FE2685">
                        <w:pPr>
                          <w:pStyle w:val="divdocumentright-boxemptycellParagraph"/>
                          <w:spacing w:line="24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2025-12</w:t>
                        </w:r>
                        <w:r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48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:rsidR="00B406E9" w:rsidRDefault="00FE2685">
                        <w:pPr>
                          <w:pStyle w:val="divdocumentright-boxemptycellParagraph"/>
                          <w:spacing w:line="240" w:lineRule="atLeast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562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EA0C3C" w:rsidRPr="008903E5" w:rsidRDefault="00EA0C3C" w:rsidP="00EA0C3C">
                        <w:pPr>
                          <w:pStyle w:val="divdocumentparentContainerright-boxsectioneducationsinglecolumnpaddedline"/>
                          <w:spacing w:line="240" w:lineRule="atLeast"/>
                          <w:ind w:right="400"/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0"/>
                            <w:szCs w:val="20"/>
                          </w:rPr>
                        </w:pPr>
                        <w:r w:rsidRPr="008903E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0"/>
                            <w:szCs w:val="20"/>
                          </w:rPr>
                          <w:t>Google UX Design Certificate (in progress)</w:t>
                        </w:r>
                      </w:p>
                      <w:p w:rsidR="00EA0C3C" w:rsidRPr="00EA0C3C" w:rsidRDefault="00EA0C3C" w:rsidP="00EA0C3C">
                        <w:pPr>
                          <w:pStyle w:val="divdocumentparentContainerright-boxsectioneducationsinglecolumnpaddedline"/>
                          <w:spacing w:line="240" w:lineRule="atLeast"/>
                          <w:ind w:right="400"/>
                          <w:rPr>
                            <w:rStyle w:val="divdocumentdegree"/>
                            <w:rFonts w:ascii="Century Gothic" w:eastAsia="Century Gothic" w:hAnsi="Century Gothic" w:cs="Century Gothic"/>
                            <w:bCs/>
                            <w:i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 w:rsidRPr="00EA0C3C">
                          <w:rPr>
                            <w:rStyle w:val="divdocumentdegree"/>
                            <w:rFonts w:ascii="Century Gothic" w:eastAsia="Century Gothic" w:hAnsi="Century Gothic" w:cs="Century Gothic"/>
                            <w:bCs/>
                            <w:i/>
                            <w:color w:val="343434"/>
                            <w:spacing w:val="4"/>
                            <w:sz w:val="18"/>
                            <w:szCs w:val="18"/>
                          </w:rPr>
                          <w:t>Coursera</w:t>
                        </w:r>
                      </w:p>
                      <w:p w:rsidR="00EA0C3C" w:rsidRDefault="00EA0C3C">
                        <w:pPr>
                          <w:pStyle w:val="divdocumentparentContainerright-boxsectioneducationsinglecolumnpaddedline"/>
                          <w:spacing w:line="240" w:lineRule="atLeast"/>
                          <w:ind w:right="400"/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</w:p>
                      <w:p w:rsidR="00B406E9" w:rsidRPr="008903E5" w:rsidRDefault="00FE2685">
                        <w:pPr>
                          <w:pStyle w:val="divdocumentparentContainerright-boxsectioneducationsinglecolumnpaddedline"/>
                          <w:spacing w:line="240" w:lineRule="atLeast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0"/>
                            <w:szCs w:val="20"/>
                          </w:rPr>
                        </w:pPr>
                        <w:r w:rsidRPr="008903E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0"/>
                            <w:szCs w:val="20"/>
                          </w:rPr>
                          <w:t>Frontend Web Developer Certificate</w:t>
                        </w:r>
                      </w:p>
                      <w:p w:rsidR="00B406E9" w:rsidRDefault="00FE2685">
                        <w:pPr>
                          <w:pStyle w:val="divdocumentparentContainerright-boxsectioneducationsinglecolumnpaddedline"/>
                          <w:spacing w:line="240" w:lineRule="atLeast"/>
                          <w:ind w:right="400"/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18"/>
                            <w:szCs w:val="18"/>
                          </w:rPr>
                          <w:t>CodeFactory</w:t>
                        </w:r>
                        <w:proofErr w:type="spellEnd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18"/>
                            <w:szCs w:val="18"/>
                          </w:rPr>
                          <w:t xml:space="preserve"> - </w:t>
                        </w:r>
                        <w:r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Vienna, Austria</w:t>
                        </w:r>
                      </w:p>
                      <w:p w:rsidR="00FE2685" w:rsidRDefault="00FE2685">
                        <w:pPr>
                          <w:pStyle w:val="divdocumentparentContainerright-boxsectioneducationsinglecolumnpaddedline"/>
                          <w:spacing w:line="240" w:lineRule="atLeast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="00B406E9" w:rsidRDefault="00B406E9">
                  <w:pPr>
                    <w:rPr>
                      <w:vanish/>
                    </w:rPr>
                  </w:pPr>
                </w:p>
                <w:tbl>
                  <w:tblPr>
                    <w:tblStyle w:val="divdocumentright-boxeducationparagraph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460"/>
                    <w:gridCol w:w="1300"/>
                    <w:gridCol w:w="480"/>
                    <w:gridCol w:w="5626"/>
                  </w:tblGrid>
                  <w:tr w:rsidR="00B406E9">
                    <w:trPr>
                      <w:tblCellSpacing w:w="0" w:type="dxa"/>
                    </w:trPr>
                    <w:tc>
                      <w:tcPr>
                        <w:tcW w:w="460" w:type="dxa"/>
                        <w:tcMar>
                          <w:top w:w="4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:rsidR="00B406E9" w:rsidRDefault="00FE2685">
                        <w:pPr>
                          <w:pStyle w:val="divdocumentright-boxemptycellParagraph"/>
                          <w:spacing w:line="24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1300" w:type="dxa"/>
                        <w:tcMar>
                          <w:top w:w="4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406E9" w:rsidRDefault="00FE2685">
                        <w:pPr>
                          <w:pStyle w:val="divdocumentright-boxemptycellParagraph"/>
                          <w:spacing w:line="24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>
                          <w:rPr>
                            <w:rStyle w:val="divdocumentjobdates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>2016-06</w:t>
                        </w:r>
                        <w:r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480" w:type="dxa"/>
                        <w:tcMar>
                          <w:top w:w="4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 w:rsidR="00B406E9" w:rsidRDefault="00FE2685">
                        <w:pPr>
                          <w:pStyle w:val="divdocumentright-boxemptycellParagraph"/>
                          <w:spacing w:line="240" w:lineRule="atLeast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  <w:tc>
                      <w:tcPr>
                        <w:tcW w:w="5626" w:type="dxa"/>
                        <w:tcMar>
                          <w:top w:w="4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B406E9" w:rsidRPr="008903E5" w:rsidRDefault="00FE2685">
                        <w:pPr>
                          <w:pStyle w:val="divdocumentparentContainerright-boxsectioneducationsinglecolumnpaddedline"/>
                          <w:spacing w:line="240" w:lineRule="atLeast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0"/>
                            <w:szCs w:val="20"/>
                          </w:rPr>
                        </w:pPr>
                        <w:r w:rsidRPr="008903E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0"/>
                            <w:szCs w:val="20"/>
                          </w:rPr>
                          <w:t>Bachelor's Degree</w:t>
                        </w:r>
                        <w:r w:rsidRPr="008903E5"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0"/>
                            <w:szCs w:val="20"/>
                          </w:rPr>
                          <w:t xml:space="preserve">: </w:t>
                        </w:r>
                        <w:r w:rsidRPr="008903E5"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0"/>
                            <w:szCs w:val="20"/>
                          </w:rPr>
                          <w:t>Theories of Interactive Media</w:t>
                        </w:r>
                      </w:p>
                      <w:p w:rsidR="00B406E9" w:rsidRDefault="00FE2685">
                        <w:pPr>
                          <w:pStyle w:val="divdocumentparentContainerright-boxsectioneducationsinglecolumnpaddedline"/>
                          <w:spacing w:line="240" w:lineRule="atLeast"/>
                          <w:ind w:right="4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18"/>
                            <w:szCs w:val="18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18"/>
                            <w:szCs w:val="18"/>
                          </w:rPr>
                          <w:t xml:space="preserve">Masaryk University, Faculty of Arts - </w:t>
                        </w:r>
                        <w:r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18"/>
                            <w:szCs w:val="18"/>
                          </w:rPr>
                          <w:t>Brno, Czech Republic</w:t>
                        </w:r>
                      </w:p>
                    </w:tc>
                  </w:tr>
                </w:tbl>
                <w:p w:rsidR="00B406E9" w:rsidRDefault="00FE2685">
                  <w:pPr>
                    <w:pStyle w:val="divdocumentparentContainerright-boxheading"/>
                    <w:pBdr>
                      <w:bottom w:val="single" w:sz="8" w:space="3" w:color="D5D6D6"/>
                    </w:pBdr>
                    <w:spacing w:before="320" w:after="200" w:line="400" w:lineRule="atLeast"/>
                    <w:ind w:left="46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18"/>
                      <w:szCs w:val="18"/>
                    </w:rPr>
                  </w:pPr>
                  <w:r>
                    <w:rPr>
                      <w:rStyle w:val="divdocumentright-boxsectiontitle"/>
                      <w:rFonts w:ascii="Century Gothic" w:eastAsia="Century Gothic" w:hAnsi="Century Gothic" w:cs="Century Gothic"/>
                      <w:b/>
                      <w:bCs/>
                      <w:color w:val="003D73"/>
                      <w:sz w:val="28"/>
                      <w:szCs w:val="28"/>
                    </w:rPr>
                    <w:t>Personal Projects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18"/>
                      <w:szCs w:val="18"/>
                      <w:lang w:val="en-GB" w:eastAsia="en-GB"/>
                    </w:rPr>
                    <w:drawing>
                      <wp:anchor distT="0" distB="0" distL="114300" distR="114300" simplePos="0" relativeHeight="251660288" behindDoc="0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266700</wp:posOffset>
                        </wp:positionV>
                        <wp:extent cx="305044" cy="305220"/>
                        <wp:effectExtent l="0" t="0" r="0" b="0"/>
                        <wp:wrapNone/>
                        <wp:docPr id="100005" name="Obrázek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5044" cy="305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B406E9" w:rsidRDefault="00296041">
                  <w:pPr>
                    <w:pStyle w:val="p"/>
                    <w:spacing w:line="240" w:lineRule="atLeast"/>
                    <w:ind w:left="178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CD4A7F">
                    <w:rPr>
                      <w:rStyle w:val="Siln1"/>
                      <w:rFonts w:ascii="Century Gothic" w:eastAsia="Century Gothic" w:hAnsi="Century Gothic" w:cs="Century Gothic"/>
                      <w:b/>
                      <w:bCs/>
                      <w:color w:val="000000" w:themeColor="text1"/>
                      <w:spacing w:val="4"/>
                      <w:sz w:val="18"/>
                      <w:szCs w:val="18"/>
                    </w:rPr>
                    <w:t>Shift Management System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| </w:t>
                  </w:r>
                  <w:proofErr w:type="spellStart"/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Figma</w:t>
                  </w:r>
                  <w:proofErr w:type="spellEnd"/>
                </w:p>
                <w:p w:rsidR="00842470" w:rsidRPr="00842470" w:rsidRDefault="00842470" w:rsidP="00842470">
                  <w:pPr>
                    <w:pStyle w:val="divdocumentli"/>
                    <w:numPr>
                      <w:ilvl w:val="0"/>
                      <w:numId w:val="9"/>
                    </w:numPr>
                    <w:spacing w:line="240" w:lineRule="atLeast"/>
                    <w:ind w:left="2100" w:right="400" w:hanging="223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000000" w:themeColor="text1"/>
                      <w:spacing w:val="4"/>
                      <w:sz w:val="18"/>
                      <w:szCs w:val="18"/>
                    </w:rPr>
                  </w:pPr>
                  <w:r w:rsidRPr="00842470"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000000" w:themeColor="text1"/>
                      <w:spacing w:val="4"/>
                      <w:sz w:val="18"/>
                      <w:szCs w:val="18"/>
                    </w:rPr>
                    <w:t>Problem: Scheduling conflicts and unclear ownership caused inefficiencies in shift coordination</w:t>
                  </w:r>
                </w:p>
                <w:p w:rsidR="00842470" w:rsidRPr="00842470" w:rsidRDefault="00842470" w:rsidP="00842470">
                  <w:pPr>
                    <w:pStyle w:val="divdocumentli"/>
                    <w:numPr>
                      <w:ilvl w:val="0"/>
                      <w:numId w:val="9"/>
                    </w:numPr>
                    <w:spacing w:line="240" w:lineRule="atLeast"/>
                    <w:ind w:left="2100" w:right="400" w:hanging="223"/>
                    <w:rPr>
                      <w:rFonts w:ascii="Century Gothic" w:eastAsia="Century Gothic" w:hAnsi="Century Gothic" w:cs="Century Gothic"/>
                      <w:color w:val="000000" w:themeColor="text1"/>
                      <w:spacing w:val="4"/>
                      <w:sz w:val="18"/>
                      <w:szCs w:val="18"/>
                    </w:rPr>
                  </w:pPr>
                  <w:r w:rsidRPr="00842470">
                    <w:rPr>
                      <w:rFonts w:ascii="Century Gothic" w:eastAsia="Century Gothic" w:hAnsi="Century Gothic" w:cs="Century Gothic"/>
                      <w:color w:val="000000" w:themeColor="text1"/>
                      <w:spacing w:val="4"/>
                      <w:sz w:val="18"/>
                      <w:szCs w:val="18"/>
                    </w:rPr>
                    <w:t>Designed a multi-user system (staff &amp; manager) with structured approval logic</w:t>
                  </w:r>
                </w:p>
                <w:p w:rsidR="00842470" w:rsidRPr="00842470" w:rsidRDefault="00842470" w:rsidP="00842470">
                  <w:pPr>
                    <w:pStyle w:val="divdocumentli"/>
                    <w:numPr>
                      <w:ilvl w:val="0"/>
                      <w:numId w:val="9"/>
                    </w:numPr>
                    <w:spacing w:line="240" w:lineRule="atLeast"/>
                    <w:ind w:left="2100" w:right="400" w:hanging="223"/>
                    <w:rPr>
                      <w:rFonts w:ascii="Century Gothic" w:eastAsia="Century Gothic" w:hAnsi="Century Gothic" w:cs="Century Gothic"/>
                      <w:color w:val="000000" w:themeColor="text1"/>
                      <w:spacing w:val="4"/>
                      <w:sz w:val="18"/>
                      <w:szCs w:val="18"/>
                    </w:rPr>
                  </w:pPr>
                  <w:r w:rsidRPr="00842470">
                    <w:rPr>
                      <w:rFonts w:ascii="Century Gothic" w:eastAsia="Century Gothic" w:hAnsi="Century Gothic" w:cs="Century Gothic"/>
                      <w:color w:val="000000" w:themeColor="text1"/>
                      <w:spacing w:val="4"/>
                      <w:sz w:val="18"/>
                      <w:szCs w:val="18"/>
                    </w:rPr>
                    <w:t>Created user flows to simplify complex coordination processes and reduce decision friction</w:t>
                  </w:r>
                </w:p>
                <w:p w:rsidR="00842470" w:rsidRPr="00842470" w:rsidRDefault="00842470" w:rsidP="00842470">
                  <w:pPr>
                    <w:pStyle w:val="divdocumentli"/>
                    <w:numPr>
                      <w:ilvl w:val="0"/>
                      <w:numId w:val="9"/>
                    </w:numPr>
                    <w:spacing w:line="240" w:lineRule="atLeast"/>
                    <w:ind w:left="2100" w:right="400" w:hanging="223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000000" w:themeColor="text1"/>
                      <w:spacing w:val="4"/>
                      <w:sz w:val="18"/>
                      <w:szCs w:val="18"/>
                    </w:rPr>
                  </w:pPr>
                  <w:r w:rsidRPr="00842470"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000000" w:themeColor="text1"/>
                      <w:spacing w:val="4"/>
                      <w:sz w:val="18"/>
                      <w:szCs w:val="18"/>
                    </w:rPr>
                    <w:t>Balanced flexibility and control to meet both operational and user needs</w:t>
                  </w:r>
                </w:p>
                <w:p w:rsidR="00FE2685" w:rsidRDefault="00FE2685" w:rsidP="00FE2685">
                  <w:pPr>
                    <w:pStyle w:val="divdocumentli"/>
                    <w:spacing w:line="240" w:lineRule="atLeast"/>
                    <w:ind w:left="1877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</w:p>
                <w:p w:rsidR="00B406E9" w:rsidRPr="00296041" w:rsidRDefault="00296041">
                  <w:pPr>
                    <w:pStyle w:val="p"/>
                    <w:spacing w:line="240" w:lineRule="atLeast"/>
                    <w:ind w:left="178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96041">
                    <w:rPr>
                      <w:rFonts w:ascii="Century Gothic" w:hAnsi="Century Gothic"/>
                      <w:b/>
                      <w:sz w:val="18"/>
                      <w:szCs w:val="18"/>
                    </w:rPr>
                    <w:t>Breakfast Booking System</w:t>
                  </w:r>
                  <w:r w:rsidR="00FE2685" w:rsidRPr="00296041"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| </w:t>
                  </w:r>
                  <w:proofErr w:type="spellStart"/>
                  <w:r w:rsidRPr="00296041"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Figma</w:t>
                  </w:r>
                  <w:proofErr w:type="spellEnd"/>
                </w:p>
                <w:p w:rsidR="00BA0C0C" w:rsidRPr="00BA0C0C" w:rsidRDefault="00BA0C0C" w:rsidP="00BA0C0C">
                  <w:pPr>
                    <w:pStyle w:val="divdocumentli"/>
                    <w:numPr>
                      <w:ilvl w:val="0"/>
                      <w:numId w:val="10"/>
                    </w:numPr>
                    <w:spacing w:line="240" w:lineRule="atLeast"/>
                    <w:ind w:left="2100" w:right="400" w:hanging="223"/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BA0C0C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Problem: Peak-time congestion during hotel breakfast reduced user experience quality</w:t>
                  </w:r>
                </w:p>
                <w:p w:rsidR="00BA0C0C" w:rsidRDefault="00BA0C0C" w:rsidP="00BA0C0C">
                  <w:pPr>
                    <w:pStyle w:val="divdocumentli"/>
                    <w:numPr>
                      <w:ilvl w:val="0"/>
                      <w:numId w:val="10"/>
                    </w:numPr>
                    <w:spacing w:line="240" w:lineRule="atLeast"/>
                    <w:ind w:left="2100" w:right="400" w:hanging="223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BA0C0C"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Designed a QR-based booking system with real-time availability feedback</w:t>
                  </w:r>
                </w:p>
                <w:p w:rsidR="00FE2685" w:rsidRDefault="00BA0C0C" w:rsidP="007D3862">
                  <w:pPr>
                    <w:pStyle w:val="divdocumentli"/>
                    <w:numPr>
                      <w:ilvl w:val="0"/>
                      <w:numId w:val="10"/>
                    </w:numPr>
                    <w:spacing w:line="240" w:lineRule="atLeast"/>
                    <w:ind w:left="2100" w:right="400" w:hanging="223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BA0C0C"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Structured user flow to guide </w:t>
                  </w:r>
                  <w:proofErr w:type="spellStart"/>
                  <w:r w:rsidRPr="00BA0C0C"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behaviour</w:t>
                  </w:r>
                  <w:proofErr w:type="spellEnd"/>
                  <w:r w:rsidRPr="00BA0C0C"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and distribute demand more evenly</w:t>
                  </w:r>
                </w:p>
                <w:p w:rsidR="007D3862" w:rsidRPr="007D3862" w:rsidRDefault="007D3862" w:rsidP="007D3862">
                  <w:pPr>
                    <w:pStyle w:val="divdocumentli"/>
                    <w:spacing w:line="240" w:lineRule="atLeast"/>
                    <w:ind w:left="1877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</w:p>
                <w:p w:rsidR="00B406E9" w:rsidRDefault="00FE2685">
                  <w:pPr>
                    <w:pStyle w:val="p"/>
                    <w:spacing w:line="240" w:lineRule="atLeast"/>
                    <w:ind w:left="1780" w:right="400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>
                    <w:rPr>
                      <w:rStyle w:val="Siln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8"/>
                      <w:szCs w:val="18"/>
                    </w:rPr>
                    <w:t xml:space="preserve">E-shop for </w:t>
                  </w:r>
                  <w:proofErr w:type="spellStart"/>
                  <w:r>
                    <w:rPr>
                      <w:rStyle w:val="Siln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8"/>
                      <w:szCs w:val="18"/>
                    </w:rPr>
                    <w:t>Chillies</w:t>
                  </w:r>
                  <w:proofErr w:type="spellEnd"/>
                  <w:r w:rsidR="00DE2F6F"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| Angular, </w:t>
                  </w:r>
                  <w:proofErr w:type="spellStart"/>
                  <w:r w:rsidR="00DE2F6F"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Type</w:t>
                  </w: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Script</w:t>
                  </w:r>
                  <w:proofErr w:type="spellEnd"/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, Bootstrap | GitHub</w:t>
                  </w:r>
                </w:p>
                <w:p w:rsidR="00B406E9" w:rsidRPr="00296041" w:rsidRDefault="00FE2685" w:rsidP="00296041">
                  <w:pPr>
                    <w:pStyle w:val="divdocumentli"/>
                    <w:numPr>
                      <w:ilvl w:val="0"/>
                      <w:numId w:val="11"/>
                    </w:numPr>
                    <w:spacing w:line="240" w:lineRule="atLeast"/>
                    <w:ind w:left="2100" w:right="400" w:hanging="223"/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Developed a simple e-commerce applica</w:t>
                  </w:r>
                  <w:r w:rsidR="00296041"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tion</w:t>
                  </w:r>
                </w:p>
              </w:tc>
            </w:tr>
          </w:tbl>
          <w:p w:rsidR="00B406E9" w:rsidRDefault="00B406E9">
            <w:pPr>
              <w:rPr>
                <w:rStyle w:val="parentContainerCell"/>
                <w:rFonts w:ascii="Century Gothic" w:eastAsia="Century Gothic" w:hAnsi="Century Gothic" w:cs="Century Gothic"/>
                <w:color w:val="343434"/>
                <w:sz w:val="18"/>
                <w:szCs w:val="18"/>
              </w:rPr>
            </w:pPr>
          </w:p>
        </w:tc>
      </w:tr>
    </w:tbl>
    <w:bookmarkEnd w:id="0"/>
    <w:p w:rsidR="00B406E9" w:rsidRPr="000E1E65" w:rsidRDefault="00FE2685" w:rsidP="000E1E65">
      <w:pPr>
        <w:spacing w:line="14" w:lineRule="exact"/>
      </w:pPr>
      <w:r>
        <w:rPr>
          <w:color w:val="FFFFFF"/>
          <w:sz w:val="2"/>
        </w:rPr>
        <w:t>#HRJ#36a3b</w:t>
      </w:r>
      <w:r w:rsidR="000E1E65">
        <w:rPr>
          <w:color w:val="FFFFFF"/>
          <w:sz w:val="2"/>
        </w:rPr>
        <w:t>a82-f0f9-4d5a-80c7-36adaf</w:t>
      </w:r>
    </w:p>
    <w:sectPr w:rsidR="00B406E9" w:rsidRPr="000E1E65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  <w:embedRegular r:id="rId1" w:fontKey="{92DD2313-D553-45BA-9C03-34C243E68329}"/>
    <w:embedBold r:id="rId2" w:fontKey="{A7A6A1F4-BDC8-44C2-A88F-474976DFA57C}"/>
    <w:embedItalic r:id="rId3" w:fontKey="{91717A29-A942-476B-82E4-980FF60160C6}"/>
    <w:embedBoldItalic r:id="rId4" w:fontKey="{A45442E2-D67C-473A-A56C-6E97DF8CCB9C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CC7A0C22"/>
    <w:lvl w:ilvl="0" w:tplc="0F50EE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ACF2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48C8F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F8D4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0EADE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E1E29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6B47A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4678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09CD6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44A8F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98C3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3E25C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33C83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E78B3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FA2C2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AB873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29269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A408A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98472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2C2E6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000A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4046A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5F89E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1092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C242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F1AD1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9164E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88044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4822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5E21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BC46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1278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1B82E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6019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26C03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472F9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3AA2A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863C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9EAF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40EF6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C254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1503C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7003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BA4C7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DA92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41D63E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FE11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F4283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8621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DE6D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2D6EC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B3AC8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A632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9619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8F4855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CCD4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F48FB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F874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3E1D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32019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B665C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85088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8027E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4456ED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A499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5DEC6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343F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75834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B4821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1C819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89433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F722C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BE46F9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7EE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8640F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0E66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7A6D1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3A4CE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E02FE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3639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A4C4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C5F0FD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FABB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8C47F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B22FF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ECA0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5E2C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0680E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0AAF6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6C0C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A5A886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94FA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B8233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EF428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B82AB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62CF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4AA58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53EB7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3E1D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3C596841"/>
    <w:multiLevelType w:val="hybridMultilevel"/>
    <w:tmpl w:val="CE38C336"/>
    <w:lvl w:ilvl="0" w:tplc="B2ACF2B8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1" w:tplc="57863C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9EAF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40EF6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C254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1503C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7003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BA4C7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DA92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de-AT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6E9"/>
    <w:rsid w:val="00043397"/>
    <w:rsid w:val="000A5988"/>
    <w:rsid w:val="000E1E65"/>
    <w:rsid w:val="00103A04"/>
    <w:rsid w:val="00131BEE"/>
    <w:rsid w:val="00156A4A"/>
    <w:rsid w:val="00204D3B"/>
    <w:rsid w:val="00257555"/>
    <w:rsid w:val="002831F9"/>
    <w:rsid w:val="00296041"/>
    <w:rsid w:val="002A658A"/>
    <w:rsid w:val="002C02A7"/>
    <w:rsid w:val="002E08A4"/>
    <w:rsid w:val="003C1122"/>
    <w:rsid w:val="003D3375"/>
    <w:rsid w:val="003F26F7"/>
    <w:rsid w:val="00432495"/>
    <w:rsid w:val="004350DE"/>
    <w:rsid w:val="004D3045"/>
    <w:rsid w:val="00501573"/>
    <w:rsid w:val="005117C8"/>
    <w:rsid w:val="006363DF"/>
    <w:rsid w:val="00683B6C"/>
    <w:rsid w:val="00727FF5"/>
    <w:rsid w:val="007D3862"/>
    <w:rsid w:val="00842470"/>
    <w:rsid w:val="008903E5"/>
    <w:rsid w:val="008E0F6E"/>
    <w:rsid w:val="00906E04"/>
    <w:rsid w:val="009754E3"/>
    <w:rsid w:val="00A30BD5"/>
    <w:rsid w:val="00AF4BF9"/>
    <w:rsid w:val="00B406E9"/>
    <w:rsid w:val="00B558B2"/>
    <w:rsid w:val="00B57CC0"/>
    <w:rsid w:val="00BA0C0C"/>
    <w:rsid w:val="00C0701B"/>
    <w:rsid w:val="00CD4A7F"/>
    <w:rsid w:val="00D3500B"/>
    <w:rsid w:val="00D42958"/>
    <w:rsid w:val="00DE2F6F"/>
    <w:rsid w:val="00E12CFF"/>
    <w:rsid w:val="00E149C7"/>
    <w:rsid w:val="00EA0C3C"/>
    <w:rsid w:val="00F43F30"/>
    <w:rsid w:val="00F45635"/>
    <w:rsid w:val="00FE2685"/>
    <w:rsid w:val="00FF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E9AD"/>
  <w15:docId w15:val="{5C23C3A1-DFCC-4E23-B2D5-3D5DF997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805BCE"/>
    <w:pPr>
      <w:textAlignment w:val="baseline"/>
    </w:pPr>
    <w:rPr>
      <w:sz w:val="24"/>
      <w:szCs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Nadpis2">
    <w:name w:val="heading 2"/>
    <w:basedOn w:val="Normln"/>
    <w:next w:val="Normln"/>
    <w:link w:val="Nadpis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Nadpis3">
    <w:name w:val="heading 3"/>
    <w:basedOn w:val="Normln"/>
    <w:next w:val="Normln"/>
    <w:link w:val="Nadpis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Nadpis5">
    <w:name w:val="heading 5"/>
    <w:basedOn w:val="Normln"/>
    <w:next w:val="Normln"/>
    <w:link w:val="Nadpis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Nadpis6">
    <w:name w:val="heading 6"/>
    <w:basedOn w:val="Normln"/>
    <w:next w:val="Normln"/>
    <w:link w:val="Nadpis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Nadpis5Char">
    <w:name w:val="Nadpis 5 Char"/>
    <w:basedOn w:val="Standardnpsmoodstavce"/>
    <w:link w:val="Nadpis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Nadpis6Char">
    <w:name w:val="Nadpis 6 Char"/>
    <w:basedOn w:val="Standardnpsmoodstavce"/>
    <w:link w:val="Nadpis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fontsize">
    <w:name w:val="div_document_fontsize"/>
    <w:basedOn w:val="Normln"/>
    <w:rPr>
      <w:sz w:val="18"/>
      <w:szCs w:val="18"/>
    </w:rPr>
  </w:style>
  <w:style w:type="character" w:customStyle="1" w:styleId="divdocumenttopsectionleft-box">
    <w:name w:val="div_document_topsection_left-box"/>
    <w:basedOn w:val="Standardnpsmoodstavce"/>
  </w:style>
  <w:style w:type="paragraph" w:customStyle="1" w:styleId="divdocumenttopsectionleft-boxsectionnth-child1">
    <w:name w:val="div_document_topsection_left-box_section_nth-child(1)"/>
    <w:basedOn w:val="Normln"/>
  </w:style>
  <w:style w:type="paragraph" w:customStyle="1" w:styleId="divdocumentdivfirstparagraph">
    <w:name w:val="div_document_div_firstparagraph"/>
    <w:basedOn w:val="Normln"/>
  </w:style>
  <w:style w:type="paragraph" w:customStyle="1" w:styleId="divdocumentname">
    <w:name w:val="div_document_name"/>
    <w:basedOn w:val="Normln"/>
    <w:pPr>
      <w:pBdr>
        <w:bottom w:val="none" w:sz="0" w:space="12" w:color="auto"/>
      </w:pBdr>
      <w:spacing w:line="670" w:lineRule="atLeast"/>
    </w:pPr>
    <w:rPr>
      <w:b/>
      <w:bCs/>
      <w:color w:val="003D73"/>
      <w:sz w:val="64"/>
      <w:szCs w:val="64"/>
    </w:rPr>
  </w:style>
  <w:style w:type="character" w:customStyle="1" w:styleId="span">
    <w:name w:val="span"/>
    <w:basedOn w:val="Standardnpsmoodstavce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Standardnpsmoodstavce"/>
  </w:style>
  <w:style w:type="paragraph" w:customStyle="1" w:styleId="documentresumeTitle">
    <w:name w:val="document_resumeTitle"/>
    <w:basedOn w:val="Normln"/>
    <w:rPr>
      <w:i/>
      <w:iCs/>
      <w:color w:val="003D73"/>
      <w:sz w:val="30"/>
      <w:szCs w:val="30"/>
    </w:rPr>
  </w:style>
  <w:style w:type="character" w:customStyle="1" w:styleId="divdocumenttopsectionright-box">
    <w:name w:val="div_document_topsection_right-box"/>
    <w:basedOn w:val="Standardnpsmoodstavce"/>
  </w:style>
  <w:style w:type="paragraph" w:customStyle="1" w:styleId="divdocumenttopsectionright-boxsectionparagraph">
    <w:name w:val="div_document_topsection_right-box_section_paragraph"/>
    <w:basedOn w:val="Normln"/>
    <w:pPr>
      <w:pBdr>
        <w:right w:val="none" w:sz="0" w:space="20" w:color="auto"/>
      </w:pBdr>
    </w:pPr>
  </w:style>
  <w:style w:type="paragraph" w:customStyle="1" w:styleId="divdocumentright-boxsummaryparagraphsinglecolumn">
    <w:name w:val="div_document_right-box_summary_paragraph_singlecolumn"/>
    <w:basedOn w:val="Normln"/>
  </w:style>
  <w:style w:type="paragraph" w:customStyle="1" w:styleId="p">
    <w:name w:val="p"/>
    <w:basedOn w:val="Normln"/>
  </w:style>
  <w:style w:type="table" w:customStyle="1" w:styleId="divdocumenttopsection">
    <w:name w:val="div_document_topsection"/>
    <w:basedOn w:val="Normlntabulka"/>
    <w:tblPr/>
  </w:style>
  <w:style w:type="character" w:customStyle="1" w:styleId="parentContainerCell">
    <w:name w:val="parentContainerCell"/>
    <w:basedOn w:val="Standardnpsmoodstavce"/>
  </w:style>
  <w:style w:type="paragraph" w:customStyle="1" w:styleId="parentContainerCellParagraph">
    <w:name w:val="parentContainerCell Paragraph"/>
    <w:basedOn w:val="Normln"/>
  </w:style>
  <w:style w:type="character" w:customStyle="1" w:styleId="divsidepaddingbox">
    <w:name w:val="div_sidepaddingbox"/>
    <w:basedOn w:val="div"/>
    <w:rPr>
      <w:bdr w:val="none" w:sz="0" w:space="0" w:color="auto"/>
      <w:vertAlign w:val="baseline"/>
    </w:rPr>
  </w:style>
  <w:style w:type="character" w:customStyle="1" w:styleId="div">
    <w:name w:val="div"/>
    <w:basedOn w:val="Standardnpsmoodstavce"/>
    <w:rPr>
      <w:bdr w:val="none" w:sz="0" w:space="0" w:color="auto"/>
      <w:vertAlign w:val="baseline"/>
    </w:rPr>
  </w:style>
  <w:style w:type="character" w:customStyle="1" w:styleId="divdocumentparentContainerleft-box">
    <w:name w:val="div_document_parentContainer_left-box"/>
    <w:basedOn w:val="Standardnpsmoodstavce"/>
  </w:style>
  <w:style w:type="paragraph" w:customStyle="1" w:styleId="divdocumentleft-boxsectionnth-child1">
    <w:name w:val="div_document_left-box_section_nth-child(1)"/>
    <w:basedOn w:val="Normln"/>
  </w:style>
  <w:style w:type="paragraph" w:customStyle="1" w:styleId="divdocumentleft-boxdivheading">
    <w:name w:val="div_document_left-box_div_heading"/>
    <w:basedOn w:val="Normln"/>
    <w:pPr>
      <w:spacing w:line="400" w:lineRule="atLeast"/>
    </w:pPr>
  </w:style>
  <w:style w:type="paragraph" w:customStyle="1" w:styleId="divdocumentleft-boxsectionnth-child1sectiontitle">
    <w:name w:val="div_document_left-box_section_nth-child(1)_sectiontitle"/>
    <w:basedOn w:val="Normln"/>
  </w:style>
  <w:style w:type="character" w:customStyle="1" w:styleId="divdocumentleft-boxsectionnth-child1sectiontitleCharacter">
    <w:name w:val="div_document_left-box_section_nth-child(1)_sectiontitle Character"/>
    <w:basedOn w:val="Standardnpsmoodstavce"/>
  </w:style>
  <w:style w:type="paragraph" w:customStyle="1" w:styleId="divParagraph">
    <w:name w:val="div Paragraph"/>
    <w:basedOn w:val="Normln"/>
  </w:style>
  <w:style w:type="paragraph" w:customStyle="1" w:styleId="divdocumentaddresssinglecolumn">
    <w:name w:val="div_document_address_singlecolumn"/>
    <w:basedOn w:val="Normln"/>
  </w:style>
  <w:style w:type="paragraph" w:customStyle="1" w:styleId="divdocumenttxtBold">
    <w:name w:val="div_document_txtBold"/>
    <w:basedOn w:val="Normln"/>
    <w:rPr>
      <w:b/>
      <w:bCs/>
    </w:rPr>
  </w:style>
  <w:style w:type="paragraph" w:customStyle="1" w:styleId="divdocumentmt5">
    <w:name w:val="div_document_mt5"/>
    <w:basedOn w:val="Normln"/>
  </w:style>
  <w:style w:type="paragraph" w:customStyle="1" w:styleId="divdocumentword-breakParagraph">
    <w:name w:val="div_document_word-break Paragraph"/>
    <w:basedOn w:val="Normln"/>
  </w:style>
  <w:style w:type="paragraph" w:customStyle="1" w:styleId="divdocumentleft-boxsection">
    <w:name w:val="div_document_left-box_section"/>
    <w:basedOn w:val="Normln"/>
  </w:style>
  <w:style w:type="paragraph" w:customStyle="1" w:styleId="divdocumentleft-boxsectiontitle">
    <w:name w:val="div_document_left-box_sectiontitle"/>
    <w:basedOn w:val="Normln"/>
  </w:style>
  <w:style w:type="paragraph" w:customStyle="1" w:styleId="divdocumentleft-boxsinglecolumn">
    <w:name w:val="div_document_left-box_singlecolumn"/>
    <w:basedOn w:val="Normln"/>
  </w:style>
  <w:style w:type="paragraph" w:customStyle="1" w:styleId="divdocumentli">
    <w:name w:val="div_document_li"/>
    <w:basedOn w:val="Normln"/>
    <w:pPr>
      <w:pBdr>
        <w:left w:val="none" w:sz="0" w:space="2" w:color="auto"/>
      </w:pBdr>
    </w:pPr>
  </w:style>
  <w:style w:type="character" w:customStyle="1" w:styleId="documentcol-60nth-last-child1">
    <w:name w:val="document_col-60_nth-last-child(1)"/>
    <w:basedOn w:val="Standardnpsmoodstavce"/>
  </w:style>
  <w:style w:type="paragraph" w:customStyle="1" w:styleId="documentcol-containerany">
    <w:name w:val="document_col-container_any"/>
    <w:basedOn w:val="Normln"/>
    <w:rPr>
      <w:sz w:val="18"/>
      <w:szCs w:val="18"/>
    </w:rPr>
  </w:style>
  <w:style w:type="character" w:customStyle="1" w:styleId="documentcol-containeranyCharacter">
    <w:name w:val="document_col-container_any Character"/>
    <w:basedOn w:val="Standardnpsmoodstavce"/>
    <w:rPr>
      <w:sz w:val="18"/>
      <w:szCs w:val="18"/>
    </w:rPr>
  </w:style>
  <w:style w:type="character" w:customStyle="1" w:styleId="divdocumentcommon-lngg-skillparagraphcol-60fieldp">
    <w:name w:val="div_document_common-lngg-skill_paragraph_col-60_field_p"/>
    <w:basedOn w:val="Standardnpsmoodstavce"/>
  </w:style>
  <w:style w:type="table" w:customStyle="1" w:styleId="divdocumentleft-boxsinglecolumnTable">
    <w:name w:val="div_document_left-box_singlecolumn Table"/>
    <w:basedOn w:val="Normlntabulka"/>
    <w:tblPr/>
  </w:style>
  <w:style w:type="paragraph" w:customStyle="1" w:styleId="divdocumentdivparagraph">
    <w:name w:val="div_document_div_paragraph"/>
    <w:basedOn w:val="Normln"/>
  </w:style>
  <w:style w:type="character" w:customStyle="1" w:styleId="divpadding-box">
    <w:name w:val="div_padding-box"/>
    <w:basedOn w:val="div"/>
    <w:rPr>
      <w:bdr w:val="none" w:sz="0" w:space="0" w:color="auto"/>
      <w:vertAlign w:val="baseline"/>
    </w:rPr>
  </w:style>
  <w:style w:type="paragraph" w:customStyle="1" w:styleId="divpadding-boxParagraph">
    <w:name w:val="div_padding-box Paragraph"/>
    <w:basedOn w:val="divParagraph"/>
  </w:style>
  <w:style w:type="character" w:customStyle="1" w:styleId="divdocumentparentContainerright-box">
    <w:name w:val="div_document_parentContainer_right-box"/>
    <w:basedOn w:val="Standardnpsmoodstavce"/>
  </w:style>
  <w:style w:type="paragraph" w:customStyle="1" w:styleId="divdocumentparentContainerright-boxsectionexperience">
    <w:name w:val="div_document_parentContainer_right-box_section_experience"/>
    <w:basedOn w:val="Normln"/>
  </w:style>
  <w:style w:type="paragraph" w:customStyle="1" w:styleId="divdocumentparentContainerright-boxsectionexperienceheading">
    <w:name w:val="div_document_parentContainer_right-box_section_experience_heading"/>
    <w:basedOn w:val="Normln"/>
  </w:style>
  <w:style w:type="character" w:customStyle="1" w:styleId="divdocumentright-boxsectiontitle">
    <w:name w:val="div_document_right-box_sectiontitle"/>
    <w:basedOn w:val="Standardnpsmoodstavce"/>
  </w:style>
  <w:style w:type="character" w:customStyle="1" w:styleId="divdocumentright-boxemptycell">
    <w:name w:val="div_document_right-box_emptycell"/>
    <w:basedOn w:val="Standardnpsmoodstavce"/>
  </w:style>
  <w:style w:type="paragraph" w:customStyle="1" w:styleId="divdocumentright-boxemptycellParagraph">
    <w:name w:val="div_document_right-box_emptycell Paragraph"/>
    <w:basedOn w:val="Normln"/>
  </w:style>
  <w:style w:type="character" w:customStyle="1" w:styleId="divdocumentright-boxpaddedlinedate-content">
    <w:name w:val="div_document_right-box_paddedline_date-content"/>
    <w:basedOn w:val="Standardnpsmoodstavce"/>
    <w:rPr>
      <w:b/>
      <w:bCs/>
    </w:rPr>
  </w:style>
  <w:style w:type="character" w:customStyle="1" w:styleId="divdocumentjobdates">
    <w:name w:val="div_document_jobdates"/>
    <w:basedOn w:val="Standardnpsmoodstavce"/>
    <w:rPr>
      <w:sz w:val="18"/>
      <w:szCs w:val="18"/>
    </w:rPr>
  </w:style>
  <w:style w:type="character" w:customStyle="1" w:styleId="divdocumentright-boxdatetablepindcell">
    <w:name w:val="div_document_right-box_datetable_pindcell"/>
    <w:basedOn w:val="Standardnpsmoodstavce"/>
  </w:style>
  <w:style w:type="character" w:customStyle="1" w:styleId="divdocumentright-boxdatetablesinglecolumn">
    <w:name w:val="div_document_right-box_datetable_singlecolumn"/>
    <w:basedOn w:val="Standardnpsmoodstavce"/>
  </w:style>
  <w:style w:type="paragraph" w:customStyle="1" w:styleId="divdocumentparentContainerright-boxsectionexperiencesinglecolumnpaddedline">
    <w:name w:val="div_document_parentContainer_right-box_section_experience_singlecolumn_paddedline"/>
    <w:basedOn w:val="Normln"/>
  </w:style>
  <w:style w:type="character" w:customStyle="1" w:styleId="divdocumenttxtBoldCharacter">
    <w:name w:val="div_document_txtBold Character"/>
    <w:basedOn w:val="Standardnpsmoodstavce"/>
    <w:rPr>
      <w:b/>
      <w:bCs/>
    </w:rPr>
  </w:style>
  <w:style w:type="paragraph" w:customStyle="1" w:styleId="divdocumentparentContainerright-boxsectionexperiencesinglecolumnjobline">
    <w:name w:val="div_document_parentContainer_right-box_section_experience_singlecolumn_jobline"/>
    <w:basedOn w:val="Normln"/>
  </w:style>
  <w:style w:type="table" w:customStyle="1" w:styleId="divdocumentright-boxexperienceparagraph">
    <w:name w:val="div_document_right-box_experience_paragraph"/>
    <w:basedOn w:val="Normlntabulka"/>
    <w:tblPr/>
  </w:style>
  <w:style w:type="paragraph" w:customStyle="1" w:styleId="divdocumentparentContainerright-boxsectioneducation">
    <w:name w:val="div_document_parentContainer_right-box_section_education"/>
    <w:basedOn w:val="Normln"/>
  </w:style>
  <w:style w:type="paragraph" w:customStyle="1" w:styleId="divdocumentparentContainerright-boxsectioneducationheading">
    <w:name w:val="div_document_parentContainer_right-box_section_education_heading"/>
    <w:basedOn w:val="Normln"/>
  </w:style>
  <w:style w:type="paragraph" w:customStyle="1" w:styleId="divdocumentparentContainerright-boxsectioneducationsinglecolumnpaddedline">
    <w:name w:val="div_document_parentContainer_right-box_section_education_singlecolumn_paddedline"/>
    <w:basedOn w:val="Normln"/>
  </w:style>
  <w:style w:type="character" w:customStyle="1" w:styleId="divdocumentdegree">
    <w:name w:val="div_document_degree"/>
    <w:basedOn w:val="Standardnpsmoodstavce"/>
    <w:rPr>
      <w:sz w:val="24"/>
      <w:szCs w:val="24"/>
    </w:rPr>
  </w:style>
  <w:style w:type="character" w:customStyle="1" w:styleId="divdocumentprogramline">
    <w:name w:val="div_document_programline"/>
    <w:basedOn w:val="Standardnpsmoodstavce"/>
    <w:rPr>
      <w:sz w:val="24"/>
      <w:szCs w:val="24"/>
    </w:rPr>
  </w:style>
  <w:style w:type="character" w:customStyle="1" w:styleId="divdocumenteducationjoblocation">
    <w:name w:val="div_document_education_joblocation"/>
    <w:basedOn w:val="Standardnpsmoodstavce"/>
    <w:rPr>
      <w:i/>
      <w:iCs/>
    </w:rPr>
  </w:style>
  <w:style w:type="table" w:customStyle="1" w:styleId="divdocumentright-boxeducationparagraph">
    <w:name w:val="div_document_right-box_education_paragraph"/>
    <w:basedOn w:val="Normlntabulka"/>
    <w:tblPr/>
  </w:style>
  <w:style w:type="paragraph" w:customStyle="1" w:styleId="divdocumentparentContainerright-boxsection">
    <w:name w:val="div_document_parentContainer_right-box_section"/>
    <w:basedOn w:val="Normln"/>
  </w:style>
  <w:style w:type="paragraph" w:customStyle="1" w:styleId="divdocumentparentContainerright-boxheading">
    <w:name w:val="div_document_parentContainer_right-box_heading"/>
    <w:basedOn w:val="Normln"/>
  </w:style>
  <w:style w:type="paragraph" w:customStyle="1" w:styleId="divdocumentright-boxparagraphsinglecolumn">
    <w:name w:val="div_document_right-box_paragraph_singlecolumn"/>
    <w:basedOn w:val="Normln"/>
  </w:style>
  <w:style w:type="character" w:customStyle="1" w:styleId="Siln1">
    <w:name w:val="Silné1"/>
    <w:basedOn w:val="Standardnpsmoodstavce"/>
    <w:rPr>
      <w:bdr w:val="none" w:sz="0" w:space="0" w:color="auto"/>
      <w:vertAlign w:val="baseline"/>
    </w:rPr>
  </w:style>
  <w:style w:type="table" w:customStyle="1" w:styleId="divdocumentparentContainer">
    <w:name w:val="div_document_parentContainer"/>
    <w:basedOn w:val="Normlntabulka"/>
    <w:tblPr/>
  </w:style>
  <w:style w:type="table" w:customStyle="1" w:styleId="parentContainerContainer">
    <w:name w:val="parentContainerContainer"/>
    <w:basedOn w:val="Normlntabulka"/>
    <w:tblPr/>
  </w:style>
  <w:style w:type="character" w:styleId="Hypertextovodkaz">
    <w:name w:val="Hyperlink"/>
    <w:basedOn w:val="Standardnpsmoodstavce"/>
    <w:uiPriority w:val="99"/>
    <w:unhideWhenUsed/>
    <w:rsid w:val="003C11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8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ux-ui-portfolio-q1lr.vercel.app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Patrícia Ferková</vt:lpstr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Patrícia Ferková</dc:title>
  <dc:creator>Patrícia</dc:creator>
  <cp:lastModifiedBy>Patrícia</cp:lastModifiedBy>
  <cp:revision>16</cp:revision>
  <cp:lastPrinted>2026-04-02T14:45:00Z</cp:lastPrinted>
  <dcterms:created xsi:type="dcterms:W3CDTF">2026-04-02T14:44:00Z</dcterms:created>
  <dcterms:modified xsi:type="dcterms:W3CDTF">2026-04-20T15:39:00Z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36a3ba82-f0f9-4d5a-80c7-36adafc390f9</vt:lpwstr>
  </property>
  <property fmtid="{D5CDD505-2E9C-101B-9397-08002B2CF9AE}" pid="3" name="x1ye=0">
    <vt:lpwstr>YFQAAB+LCAAAAAAABAAUmUWy40AQBQ+khZiWYosZd2Jm1unnz9oRDrW66r1MmxVZgsQYFGcEEiZoCkFojCEohuIISCB42jS2DziUc6UmyhbaOtx1+7enq/UV9HcVNzYKAAQ4GvyCmAnSd//lligI6aRg39XBN6wXn26yC0Q29lCGO/A41iOEgOTvlr/B6jcDxsd3SWK3I6oYOeWEBI4pdRo3HHbUITHFihueRcifYJXJE1wXK/oJjpCyiYTMoM6</vt:lpwstr>
  </property>
  <property fmtid="{D5CDD505-2E9C-101B-9397-08002B2CF9AE}" pid="4" name="x1ye=1">
    <vt:lpwstr>ahK7IFNpxh0DBkmayu4UCx4ioU6OeJZQEHj1O5nXfFluh3Our+ABtngOpj5ERtnRgTpziBSdbmFTQHm9Alp2bvRmUHDNxmiAprBjAcYXHS0U5/rG/LNHFEWxfDKJVIv5sbuk7tkhBUQu8siMymlraMUlHMXm6YQLGuxoGRDNzoqeVCLyrZv4ejtC5xC0wjspffgJKzBgtQtLSuQ5j8mgOv1UJ+oBxiHzQP3aANzPOt4ejxFJQa0mx1yT5jN6Mtw</vt:lpwstr>
  </property>
  <property fmtid="{D5CDD505-2E9C-101B-9397-08002B2CF9AE}" pid="5" name="x1ye=10">
    <vt:lpwstr>8hjmm1XPZ2LObI3MJiUjn6htPJE5icUeKD5ojPnb4GDA/n5gCpuOBt+RQT4/avLtNaq1oAXd7TThviD1yQk7bAXAHvIuA7QFki5QZL1V+Pc7hfjzXQM8b8Rm92HG06+YEwRHmfYkZ0Z5LAv5nKqA0aJCuHQusaXz0IQvJzJa2zAeoXBj0poLsF/6QS9mEhgTXpTWT3Vck6QrjTSmrPO5Is+KvsHCrXb/NgVDgkmjo5BILyUF5ix3k1vWyXD/wrq</vt:lpwstr>
  </property>
  <property fmtid="{D5CDD505-2E9C-101B-9397-08002B2CF9AE}" pid="6" name="x1ye=11">
    <vt:lpwstr>WlayoxD5Dce5V71FNve4b8G2Oy8ZtKN7ARVzlHC+60RChid0T/oTZx07bidTcjIdHl62Y9EbVqyYmUkwKyZEclh/PEbeQRe0wBF2IeR9VBC96RiVgNfRYP8H/TEMkz0XQMqLxdB2l+gNptebnx+hl9ezRrgtaMCgh6zROyKDbiGBn/Fx2PU7gGeSwZOdUXqmBpba2Qc3NraAJhmQ+Q05Q8dVv21tqGGlDstNAgyxUzGxTghIv+4aTXNqGH6FFU5</vt:lpwstr>
  </property>
  <property fmtid="{D5CDD505-2E9C-101B-9397-08002B2CF9AE}" pid="7" name="x1ye=12">
    <vt:lpwstr>VWiIKs/TcFz3+Sr9BV5jx5XvLNDgnac3jmKQudFv1OY/Zm3sX4bJoXzXJQ9Tr/Oh/MVMqaERf0TmvBCzUBVuLe30l5MmR0fSokYIJVTQyyVS/drVvcd5aQ9LsZt09DPZk5RNJBttW60t/OOc4dYL2+SUCHkfVD5pZfq6AHW17uLs2vEtRdCbrmZH73Ig2K631Q/Mp777mFvsg4qfwn2ClNCjHlHYfa/THxgD1V+wO/YsASuW+1gjbLbirOi8LFy</vt:lpwstr>
  </property>
  <property fmtid="{D5CDD505-2E9C-101B-9397-08002B2CF9AE}" pid="8" name="x1ye=13">
    <vt:lpwstr>DetSD+MCF6wyqBtCly17EbYeczpmUG3K+uNSsfeib4CYVzOi4A0qfIda+onCz4nFxPB+pjr/iZcesIcGm+1I6AyavOR5mucplQOuQXanMa3MFR/YSjnxMo6rQjN/xr8Xq2GLglcnoDstnvZHwx1yfu/gp0qW3v8ygIEZ3CnE4Oh4CK2Ht+DEsZuYDBOAxd7CMB2FX3DIIl1lnnFAVc+oskj7k3Z3+RTf6DoJtxVS/XZ4wnYsFjQVYioZx4TuJ7l</vt:lpwstr>
  </property>
  <property fmtid="{D5CDD505-2E9C-101B-9397-08002B2CF9AE}" pid="9" name="x1ye=14">
    <vt:lpwstr>81WHPhAVsMP7cpxPS6rYuCs8O9fI7Z4itEeYiRWy1V5z8YFo1LCRAmIXvN2hBHP+POgR9K4qldYxvU7kWngUUbJGT7cnyxqKJMorSACNJd47dw7UA0C092bhF7bsDyblVZ/3Wl5+R4fMd/CEJU7NzZqZ05tV8u52hrMIR6m8nUP5bYPf2vlK/yRHVrlzk/H74bhF8iLee5mXX0TEPyTHIX3OzViBWEUXYqk9VyF9RfH0yH7eoh78iG+KMfrcCRV</vt:lpwstr>
  </property>
  <property fmtid="{D5CDD505-2E9C-101B-9397-08002B2CF9AE}" pid="10" name="x1ye=15">
    <vt:lpwstr>AS8s1sHOLEI0k1t39iXlOwNn/QJDq8iM0qRnraamVQk4zDChLaJkw0UMqAu/LSpDyydDvL9Ff3dFYqKkcD4qSMYI15EYvo4Mkp2g22QqnOdAXeCEoSYwh/bj0+XxwQDhBOGrE41CaxcLwrsDNVP/rlpnY07ewmTuydd6x0TFPrxaG7XXqNpGXbHoOmqUTh+mckD6jSslSlUGv0e9nuZVER3Q6O9DrA3kftbH+J3Wc3hoj+lv821AnBXoqvxOZhd</vt:lpwstr>
  </property>
  <property fmtid="{D5CDD505-2E9C-101B-9397-08002B2CF9AE}" pid="11" name="x1ye=16">
    <vt:lpwstr>JbS+v2VNBmPrFJAum/Ts+at81LjTSZXTIWuUEOLnjhRUWHVMDdYREiDukjfMQhUO4BafY9EiD9fKSVsEqGI4PKUEpoS8oY/egms/sSgt4DWyfFJZkNIhRCshu0Fz50fQY6IiRIK6xa3z/QzOYXw3odtJVxIfdrUNsHcflCOmEpV23ogkZ0HhX9munjYBhI+5jRdeeOXR2KJQTieIf6WY6aoEJvzI49XRF7ltBUa3cRkv4R3rdd2+/XUvwYVpGJL</vt:lpwstr>
  </property>
  <property fmtid="{D5CDD505-2E9C-101B-9397-08002B2CF9AE}" pid="12" name="x1ye=17">
    <vt:lpwstr>ZLx5WHV8Y5wSBHH8M0gfNpkMt7smikDvdmClV62v6zyrC9MQNX25PSlwLKrUuiNYD7PhDo5bqng4Ewefc62EJsoAQuD8zCrBdhgaB5fMGzFCosQMobsNnYNK3OTqbRR3u4P/c6pTdkltJmnADllrLX/e373AXBUs6ZeCYnwwZrGndljZE04jkAf59bqnP9R7CvE9Jw0phtPxcH/uNoj5oebPs2Gb3yAHYqc+sK+ZI08U3ShSmrbIu+3wQKeB8vu</vt:lpwstr>
  </property>
  <property fmtid="{D5CDD505-2E9C-101B-9397-08002B2CF9AE}" pid="13" name="x1ye=18">
    <vt:lpwstr>mwuODo1Xek/xGN73IwEqs5DjGFozQKokvDtc4sSb/GnUCngL1w+zOLIHtPkhzP1igZVfFa8vx86i3FBracDgzGhcJHq21/L6N9SRct0P4zGUaiHe1xo+w2EyoO1QvMtjuEdYjR2IwnQC1xL3D+XH/djMJiyPh1P4U78SIZ3zqfqDKZ4usvMpVf9qHB5h0h0mjvCHWjmbreIndyZeWlWZ2yoUIhdNXZ3Co67EP0kYX9iB+xBXo+k5wh6bacTVTcT</vt:lpwstr>
  </property>
  <property fmtid="{D5CDD505-2E9C-101B-9397-08002B2CF9AE}" pid="14" name="x1ye=19">
    <vt:lpwstr>tS4+JcWx0eN0Tcwf22rcxJ6HRK/02NnpL+HUCG2l7GMUbuDk1pnicDPGcT6+9u0Lpb+qBNgZedjGdLyn6zUPk4d7VP4Obj88g2KMUD9VKr+Ny5sgez8jSRf1Ki0bjwyfq4d6oow8qtTGftGhpkxdsMDXhnBWDWzrAfhviOQvIo0mXnv99tRkzzmlZhLcYeeoV1o7SO/IaU/z+5+/ASCI4o5dwM22M30YlN3xF+u4GbdKk0XNOGfOSwzTDmBvX0t</vt:lpwstr>
  </property>
  <property fmtid="{D5CDD505-2E9C-101B-9397-08002B2CF9AE}" pid="15" name="x1ye=2">
    <vt:lpwstr>F1H0apgAnyy8qBjempSEamG3HWFLXaLP0Lt+1yVxlM9frFnrUjPaM8bfyQxBAEBvoHCtMgAtQQRvoSWR2kbVnuF9y7htYIxVozE3VJ79kr4tiSmMNmF2ZAwCOryoNWi8TPil/fS23EBpPbaW6CnlKnJSTrXVney8IQ27jwh7rGTwczeJp0YKbidv750mgyggv2zpXX6OtZ5Cu8+IgzfQFg6vvLLTBh8Akz2OcUKmFxIgbMbH2IDreSBk40JLu/r</vt:lpwstr>
  </property>
  <property fmtid="{D5CDD505-2E9C-101B-9397-08002B2CF9AE}" pid="16" name="x1ye=20">
    <vt:lpwstr>I6qFVYnZ1MpEyF1Z3iPMZD1f3XmuR3BZAOv2BEbnH3CmOzkrSvu3f32iP/FArvP642kMxufvonVksee4UY1zYCdezmj9tV8DwFmPMblh2Vy99OKulXi7Me22kKCJ3FAGlDk7Dd+9C0QWwR5/qX8jXEdPKlOxlcHN8e4IPV/vGt2gv3B1hq/ds0AKjnfgX9twVP10AIpGw3Yrjk374P3/N4xhJqBZ/+qVTXOBsNvSCpsVpoCQxMSvroT5r2SPffX</vt:lpwstr>
  </property>
  <property fmtid="{D5CDD505-2E9C-101B-9397-08002B2CF9AE}" pid="17" name="x1ye=21">
    <vt:lpwstr>T95rjenoUkFguI54BK4g2ta4Zd1DXtvEhwZct74BST1iZv0QrFGgKGq+II64AfBLINqOGCKa7LiKrcwfq4SXFp+PAWWr5PunprpYSv+merF4MI+M2pwUjuX3MebteJDE0HrK4NjshX4s7Ji17UtiUn2N9zuLwb3YSgUcHG+8YfiyP/E60/ZvabcmvAy8rSsf6hgVdyuyQKMT1EqETaovKQ45kwWsjry2JUKc4LBjFX/8/BdNF2VFCTEAMWyoOtO</vt:lpwstr>
  </property>
  <property fmtid="{D5CDD505-2E9C-101B-9397-08002B2CF9AE}" pid="18" name="x1ye=22">
    <vt:lpwstr>UCrlLSbEH6OSqUfGp5GGm3XxljEpN7RuplPGM6svAUYhIvz5vgN0PxJjIxC+ZWyfQVoyD0+YAwmIW24dgwuMXW31XRKyST5Vuh7ps3t03e0KYoDsUFgussr59ZN3mONCr2P3vvUx81n3fIuni+UVin+rafPtWeudJmaWv4U+WZX1g1rV76lyrG8/4BOjk1WpdDf7pIuX2cjOzlVggwjbgTdKO9VnniH1PX/SaghNI0c6UAue0jSgjtYxokc2sOq</vt:lpwstr>
  </property>
  <property fmtid="{D5CDD505-2E9C-101B-9397-08002B2CF9AE}" pid="19" name="x1ye=23">
    <vt:lpwstr>x9MVebYLJCUVcOoq9H5QAxR7D4vjgvzazUT/1V3opktIYJG2YDGb+fOnBZhRS9GKQJ+1k6MxHII25dL6rmdzZ/532kTRk/yS+yUcEErEFsZw5Q6NLz3c5fGSKMyuYiYt8SxGQdBCwv5gmXPG0ipl/gJLyDymu5fb5lSfWFxSKZJ/Qn+mIGPKiKawPw4VxmJkBKE312gt6G0JAR92xVuxGnaUfcYi1XC+zHBDm7uyyoCwsQgVqWH5FjBizG7vxsC</vt:lpwstr>
  </property>
  <property fmtid="{D5CDD505-2E9C-101B-9397-08002B2CF9AE}" pid="20" name="x1ye=24">
    <vt:lpwstr>SC8r/kCa4qco7kD/Iu32BGtejxGlhz0N1uC3TEfoj/od05wpFgHNGSugAnzyAJdC/ObAU0IXGhjN5KdL+1y6xVXP6DX5Df3HmQPXxqnpqXKCkRZBBMjGNrfw10oEdjVUmY0HbL6Sj7XuLr9dlOjGxTAomrNyfPML0hNvECUxjCaVNCD1b0Ba5TRm+AMsReFEEG0L1LKL/ufOmNQORvPpp+WWg+KUYKr/KRfrlP3uUtlL+jGNktrNSuD+25DC6wb</vt:lpwstr>
  </property>
  <property fmtid="{D5CDD505-2E9C-101B-9397-08002B2CF9AE}" pid="21" name="x1ye=25">
    <vt:lpwstr>4O7K6f2w8TlzSgpt+/+brMigtC28d9z74a4mJhbXTFmkJLzhv4KvUA5C9U9NsEEahNXZycKyKdEooMLQIr0O+mLadLczHGIU0VYtXlAcZqgjSVv2/TTcyQQLzfJJsC/bfldP4Y7HWLSdNN0qQznNWELyK3x/mv+FKcZp3fdq4j+BM3o8zGfMrJTtBFCAxHQjXj2F7cEzDWKcmZDq3YIGu8USXfBlakKXwzppFsYGXdXN6e2A7KzQp5+uyFnYfNz</vt:lpwstr>
  </property>
  <property fmtid="{D5CDD505-2E9C-101B-9397-08002B2CF9AE}" pid="22" name="x1ye=26">
    <vt:lpwstr>piyORZAJfxPYxYoJ9bbK68VLt8iLH9qVGBZ3p95BHSCpz9AZ8mN9ykBpZSa2P3O369mpDqWWTZQrPZJ2q6aTfYB5DEqFVm7q1W6cv+z8lKZ9m0rMAGvQ9Zf/xy2oML44PIfCGfCBGqeDyu20jtl4J9UI34RjnbXvvOPzmrZzYTdwCb7CoPWohypt6/jqRR7b8Yuhj/z6JyhvjT1cqA8AZKXZR+dMy0NJoGa50zKFO5rD8TQWC4QDTLNZZE6qZEH</vt:lpwstr>
  </property>
  <property fmtid="{D5CDD505-2E9C-101B-9397-08002B2CF9AE}" pid="23" name="x1ye=27">
    <vt:lpwstr>NzhmOZoecoQ1cKGMtJB9QHit9zypYCnphVRgLSlAsgE/wt/6x5RjhC8we7MhYaHzF91/y0vkPozu0IvjL4I94Wk/pUkNP8i/gbPrZUGh5WqpfD+ngAhcKo+xAI/X7Bxvm/2IHIr/0TDAQ3ZFhTiklUleoPMekgacn9rUuXIId0wzG2WlbTg3csHRkhhzDbxSa3YxJO8Bgr2Ymf24KwnpuqgwDGWZmjcvNbj7snTmGIKIM2bA3jKK0/KUBOT7wsP</vt:lpwstr>
  </property>
  <property fmtid="{D5CDD505-2E9C-101B-9397-08002B2CF9AE}" pid="24" name="x1ye=28">
    <vt:lpwstr>i4O0AEuInr1q12toTLLkvB1jLxd/wBaf5QcukZv99rSXmFA1Zu4Ut76IqE36e30YRBc38EbjjL5UoakQrXTZYJBO8xi/P94lVNxNAS8haxYQi2UfWOeNUQfcOGStKPXRSqN6EhQvftKlKG4+f68JOimtvBgUssGutfExn38mOV4Mz85o4zm6Lmn7vj0qf5axWsVJ/XdVjbqNagLF8yAP6iR5Iqdm75XxMioJuqZGrvQq/RQfabTgswrKI9UoEOr</vt:lpwstr>
  </property>
  <property fmtid="{D5CDD505-2E9C-101B-9397-08002B2CF9AE}" pid="25" name="x1ye=29">
    <vt:lpwstr>mMcCb59rWF4IM0t45fyKSmXbX/61GckSROMgJAhQ+zshYvBvRp3+bSSA6EX6mvlGHM8KsO84F8+GfXhl1DAOcy0XIeorHXAm6QQc8lI/zhQAci6Dq90Q1U8scI9CLSdsdF9pqt9W2Q+szi40JGe5eXieCXMT6XKF5XJNSCspD7p9OIdmx0m5tdq9CcZrcUkXrwT5xrgHB375l6lI+EO0QylW6+hqWpgsHAX/9RalS/IVH41nu8LOMfQWB2uYUDd</vt:lpwstr>
  </property>
  <property fmtid="{D5CDD505-2E9C-101B-9397-08002B2CF9AE}" pid="26" name="x1ye=3">
    <vt:lpwstr>vW6u2btdpQ9vDLsPxIf2wd1ti+WxGcX+uFmYjuwReQx8mDlLdlpuWitTXVsdOQmvlQrVZRRm5ltdiBpH410RJNe7/jzzAhWf9fqsDxswedFsTsTBGqJt8/UM8XVU5qEG0tKL4Y0s2A7w4nd/8S+2tBb1wL5MaSdQddFtah71pBjzGOGL8UuJ/MeL17yoY5IGWDj7O7fEu2NPgGZBZDyA/iQRXDqXg62DveAEdI0iQAFgaOqFUBuPUTkfSH8z25r</vt:lpwstr>
  </property>
  <property fmtid="{D5CDD505-2E9C-101B-9397-08002B2CF9AE}" pid="27" name="x1ye=30">
    <vt:lpwstr>GCyLP/SszPdLsfeWNXBIIcPOFYQt0LYp6Hfbp7SfXjOvrncyzxS/+ch/ehUZlZ0ydVyZyRSv870vBbzSIWt9ThtMwwAMdVNs+RhP33RzW2v/q5WFNkgUW5Giw2Ts9Q0OeTl4+1RkTVZTZ2hYDTjNWrFLByRQLh39v+yWtz/1XOiisShh8GC0iySDUql7gaj5wD0eY4dZLgbTg4pMWStoWOt/QgylrAF8ceGJyWl9TcsMGxCSeAbI02MEc+X82Gi</vt:lpwstr>
  </property>
  <property fmtid="{D5CDD505-2E9C-101B-9397-08002B2CF9AE}" pid="28" name="x1ye=31">
    <vt:lpwstr>CmepxQh2mZeNv7FdQyni2HZqH1jMBVwpnZXFUSwFt1BV1z+1SlYT8zhFeF5XHnhw43hoUxHdCQiMOzSeDgjFEhBJ/Js3OKnTo4DAX/q8g3285PnltH/sIexnFZQiwLW8k4wXviXaiNc0tQkc2iB1Ww3qzDQkNI7fjidXJyQo/ZQbd8JO34+uEtb2xPdR0Qd/TVqJNocKXx3J5o+ehwY3/x1YlbZSpB5kzAyOW6uiYiAzDWkzwJ73m7xf9AekdOd</vt:lpwstr>
  </property>
  <property fmtid="{D5CDD505-2E9C-101B-9397-08002B2CF9AE}" pid="29" name="x1ye=32">
    <vt:lpwstr>Wtu9TFiA97b1U1nhj2uvyYUH86g4pDFmeXra5UOEECMDZ2Ixm6GI+wKQYkfX0RByR/4LtXKnvoE0PovJrTX3rclfTM91CtLwNDO4+43FTVRV92uB7ysUrZxIs1SLX0pCoGDSlSrqu+rqz5Me0z/KY9nBgtZC5MRgJ7v+g+Npau6BgrHXvgf8aqDs0uEx/R1q/6daUiITf04k04+amwjnWnT7MGteLz71dKZhZwXZJP5mONSssNIfPnCRwAZHT6x</vt:lpwstr>
  </property>
  <property fmtid="{D5CDD505-2E9C-101B-9397-08002B2CF9AE}" pid="30" name="x1ye=33">
    <vt:lpwstr>oT+GFwc7iwQOmPXiTGmboiMd7bGQUT1U0AbX0xoTaUY78TXyZyAgI2RLA3XvyKQw238iW3ykgY0d6xwXSyhCzw/Gzw8a9cpYZPAPuaS1aMf9e8qosfPlzqlv/1Xh1cLIC6jLVNu6l/ZhC8MnyZ4MPPaCZKgG7x7gucnidjOd6T3rSZL730N6hdxXsrAWkEzdA1eHnsfTcy0c7O7l/dPEHrwlxEOyDLAmlYU8lwwCRDqHGxGMi1kS1NMpbxUbFMX</vt:lpwstr>
  </property>
  <property fmtid="{D5CDD505-2E9C-101B-9397-08002B2CF9AE}" pid="31" name="x1ye=34">
    <vt:lpwstr>JL+YFz1tgoZdzvYdWpZ8IppjzE3QNtOuLLLMWIQqZys0CMtxzIsc3nbGvIPaWlFCJGl4/B26uodl0YqitvqxMbRWypxJfxqonY8SoJbU5H/UXxQKiy97VzTG47zk1odV6S+O5XDxfkUcFinpdK1DeeyH/sANyIqYc+k5pbq4+6f6nQ5MAHLy2YuQ7xD93bWZeOcT3RvP17tAK5f/X9KxtC9+xt/+Oblc7HZQ1Boa79nyRXE6k9R9zHZc2LA5wKM</vt:lpwstr>
  </property>
  <property fmtid="{D5CDD505-2E9C-101B-9397-08002B2CF9AE}" pid="32" name="x1ye=35">
    <vt:lpwstr>7MDjCl7SpMN7E6heygVgSYxy0rjhgg6cxp9uM+XmVBGWS2iz+B9ggxaUp/JT4MHSm0HhwFEkb85hZn3EwMIxkJjGwWtPgf/7dOvMFJKTnTAnk+lBRqZsjnTYKVp3satWrIJHezC7Z6a/EOPYmvjP5NfCvSiL0/joPrBg+reFzQbi0XFA4cVMS2fAUEkaJL488YE9Lvbr/J039B3OK5WHant7MoOdYO2yQrIDINO0H94syvaH90mtuWnoNarDC/b</vt:lpwstr>
  </property>
  <property fmtid="{D5CDD505-2E9C-101B-9397-08002B2CF9AE}" pid="33" name="x1ye=36">
    <vt:lpwstr>tELQPhMT1xdUqEN8AAEHgI0n6ByxVbwQp/pGLq2opb2AF1aVvPdm9wvujnJWXlalc5sv4Se5J2rG6+Uz+ODdE1PxDD62md5pWxGZNvtXfU0x66Cz+H515xJPBz2VOp3HttYQQfWXv9obBe+ttnPGeboBBUTtDK4lAB122uFsaTnmkM9Dtkq5CiPhdCr5zop4EK3VzAFaL3QtSfR77uom70oztXk7M2K1M8EhGd+Q9QQA/T4bX5XfH/zoXAinDWJ</vt:lpwstr>
  </property>
  <property fmtid="{D5CDD505-2E9C-101B-9397-08002B2CF9AE}" pid="34" name="x1ye=37">
    <vt:lpwstr>uuexWzS79/naOLuLVsemYFtoVuo5Q5SrzEZ38yRtjAbknaQNj6gHrVISrzfdnwtLSF1aIXIGOMYCwFErVKNzd7L0eVLKGe6XdJZ1zOPKEFynEY45ZPXIn7IoV/Cu5Gtc+m5ofDd4lWthgBFr4sUmh9eCir1zfN/6zr0lVfoKB5V6Pa5OmWK8uI8FMNg33xI9qWRfqsArSblowa93iFepg2eDAdhqrnJQWFQwjDbPRkC1nv6baemnRx9JAdnX1ea</vt:lpwstr>
  </property>
  <property fmtid="{D5CDD505-2E9C-101B-9397-08002B2CF9AE}" pid="35" name="x1ye=38">
    <vt:lpwstr>V6F6McArfar7e4y/YVjRI+mKhGzMNbeerBEyFnsWq1OcaBXm8+BVGn1Axq//A+yf9o4/1owD4W+7KwuEe1GZzC+01oHMV1y68KImckLDei1Dz1W0ksRDm4lFJFA8T5NISIvzASvqzcqCrhSWjM1D/achYy55ds2W3ZJG09P/I9M8dRudGBIdT8/YkRztpwYWYTw2rOYi1/VO2VCfn9UOQY7RIynBAxpx6UzS1cK7sNCBXpwJpmF/DMtRK4/1w5e</vt:lpwstr>
  </property>
  <property fmtid="{D5CDD505-2E9C-101B-9397-08002B2CF9AE}" pid="36" name="x1ye=39">
    <vt:lpwstr>KPfbG1H5daGxP/qmmvOywt2xRXMFM+VReyZgzGVs4cEKm0djP+h7UL+DO48U+EkFRYacpZX/wzzvmB6S0mKp7eI57yrI5oiwwqjUCb9yYE1/ju0GPezD4o3o1GEDfs2ITuskLiV+mW/3/t0VbCw+i/luZ+05UvGW0HC4P0v9csBxQMrmbcoAxZzFp+VLzUHQvNeuGtMQvazG51EzGV5SQOQyq5L48tAsFZsRhkmn7FjnkUxMJWoVhk7rJ8EvIh7</vt:lpwstr>
  </property>
  <property fmtid="{D5CDD505-2E9C-101B-9397-08002B2CF9AE}" pid="37" name="x1ye=4">
    <vt:lpwstr>bjg+woDoZ1MP3wjArMCssL9JSe6c5FU15+jNCA/cOdsifkqfpTbYKW4n14G+yzFvhNgTJnF7PlYGTG8crAM+tYh4e47aICU58k6Lun4GwCkOUTw1rXfX4Ie3SFcraKv7zWioK8DWuUX4/PGLr3s5Igpjgttn/u7nq654mSr2hXg+2YSC1yLDYPrgdMG6ACZc06kVJFjCbBUOZZW68un+00drwtTRClEG2uIG+1adbk7oNJ46N3dXdZZtf8BEdjA</vt:lpwstr>
  </property>
  <property fmtid="{D5CDD505-2E9C-101B-9397-08002B2CF9AE}" pid="38" name="x1ye=40">
    <vt:lpwstr>HMEwiBbbfq6s4IpurBQi5ToNK1Rcwc0oS0EEnmO8s8JaD0bXs+go+7nLtUb+V+YOjSki+lPIT8CAx7Ht5qoFh8xzstN/N3yLTGzh754kRjQbxBOGc5ch265epc4XYZFSDlo76bn9fIRsLKtv50UM6L6gXMNkIg/ntn16/KJRaDT6/Hex5mXFa3IoIiCehENMK9XEEqLXjlNuXSISZ2zT2b3aIIAWsUzEjAY0zLCyyJYBsU1ehsL3E+rtF4XjpVk</vt:lpwstr>
  </property>
  <property fmtid="{D5CDD505-2E9C-101B-9397-08002B2CF9AE}" pid="39" name="x1ye=41">
    <vt:lpwstr>Q+Cv6JhN290ramxuUNqA0smLqPTFEesT8KC+jcl70GUrhZjhggh6Q/D/GOXYvk9/9/JOxn8AawY0Vbvl2FAfXh1cfstVNdr9P8tRJzVAo/Xxwt7seMo1zmWc66aZFIHuFbqs3E0ggh+nhqNNqGyRmMp9CVEoFniHUV/tI2dBpAOAx93Ob0i1UAG6qjfZ4bfyaaygby1s+3Z/azJpadWWVIaUYjgCoifCJ1liveVMHKnJjMldmXs0DUjisMFb9Ka</vt:lpwstr>
  </property>
  <property fmtid="{D5CDD505-2E9C-101B-9397-08002B2CF9AE}" pid="40" name="x1ye=42">
    <vt:lpwstr>096o9EJjthWVEwc7V81WeoxO6svyXIwvEAdw9Gttae0Ot+NjhEtzmje3XrrHN8KViVy9kvbq7jgKhjan9Il7+B+t6nuu6lOkNYcX85bqkLcuSk4jGESW5CDPPmtU+FW3GENNOJsDHK9VlmKpPnO5kCTjqTYP1de6g9rXsIfKjHgvn+kvFYXRkKy91JsD9oK/UVUXO5dtPpRJ1GJhwd33ciKOkzNZv8xT/bjK2vR0BqZpgd/6yx/H6EaaHcQOhUo</vt:lpwstr>
  </property>
  <property fmtid="{D5CDD505-2E9C-101B-9397-08002B2CF9AE}" pid="41" name="x1ye=43">
    <vt:lpwstr>j/QF2mcxb1rcBeBmErmJoRjsmu7dBg6m4h4Z3iweoGKyNvltn8kb3X8tKtyaV8jCmni/auG9sth5wtwYxbDmCg0Vub1UZj+/0BdUsLvFzpmPdxwkA/GDnlY9uYpp+XAcD5XryjxetuFLsagFvuC9u0PAf+Nlc2gsiqQuDZqQZvH/1lmmTPoZKDwzH5iMpWRmT59+nRE3uaDl2kMySGXl6dKPGw0s2lgHqfYKQC3S4tUuF1goF6+0vNP+7eCl1fY</vt:lpwstr>
  </property>
  <property fmtid="{D5CDD505-2E9C-101B-9397-08002B2CF9AE}" pid="42" name="x1ye=44">
    <vt:lpwstr>3zNxZqnLalAS65DsPhZzYVvleJmR0pXldotfL7r2s/QOCK+HFxyQ3d84Cb2UkX9KpN6a4sEW/JaHrYeqKblpCu/gHP3+lHntXZDq86ZNQ3VOnjs85Xp0LfNNv9MJhhRur9MqfhhFr7drJPl9pOr9Fz1hO8lShAZ8qMYJ5ujhmkMOEgtYfQ4VTv7ZDm63q+Wbd4lVEUZwrBl2TpVTxbbU4xkUd7rGXLai4NKUeZ37KGSX9JGs3HLgq4sQ3rLesy4</vt:lpwstr>
  </property>
  <property fmtid="{D5CDD505-2E9C-101B-9397-08002B2CF9AE}" pid="43" name="x1ye=45">
    <vt:lpwstr>3P0jyB6RLUHplyfEkJD2sFatZbh12MtHpzdbLNjAVc0VGnBwen0/88zL7gIjP0bWN28CxLxuR3G3CtT44GxSBwnrFs7DH2fDcuOqWA/MGyNhRqYSKHfJwutb8b27TXDQ3A6zZk0UG5Q+BHYCnzI6U6zuOnQlLiniIywnojR8KOhlwVxQtjRTNChH2w/Wb3MGDCFr3syJqRidqFI+WMu4+F9VeAGpxQVu0KrZB7IgZ69SLcMDw5Fmw2+8Jy4cE/b</vt:lpwstr>
  </property>
  <property fmtid="{D5CDD505-2E9C-101B-9397-08002B2CF9AE}" pid="44" name="x1ye=46">
    <vt:lpwstr>vZOOl91ptJGi+/k4ybm3rfVuHtJP5x+aIcU/677AQgVmxwRQpekPZv8zwAhz0UKdcCA6pLXZpQDTn3AogR73nNabSlGLoSPgicEBu8cHz7FIU1Npu077ZQGMSLd6uDZBAXNfaA3zHLA7fG+Z1fKvf+3+Sn18J5wyNh4h+pcHklCwQVQSz3l9l5IMgoFbcLBDMWgAlTmNQBQlTeHnXBeMd99jS34vtub+w9QkFhGlz8nxRSlKQqyaD94dGaEabRI</vt:lpwstr>
  </property>
  <property fmtid="{D5CDD505-2E9C-101B-9397-08002B2CF9AE}" pid="45" name="x1ye=47">
    <vt:lpwstr>Dwe98O2NfxzplJrbTSnMNzh5sxaUWL9KtkD4+pODYh35noMYq7nPUy1yloHrGXQjPAtPZzsIo39WhXtNYSwKy+ARj/JefG5hvo/ReI+3k1iPT3VSKlzczj2KSuq3BUPkFwFTbO5rb6xRpOzWERkE4lOCffAUBQOSgA+ZOJW/DWpUq/ZLOKzXz2CvCmCkLEW0ta9ifurl+cGW8TDrmMBhopRgWhlNjLhYNQGovxmmalmrK0exgtwqy8qPluuScYm</vt:lpwstr>
  </property>
  <property fmtid="{D5CDD505-2E9C-101B-9397-08002B2CF9AE}" pid="46" name="x1ye=48">
    <vt:lpwstr>Tt61v+Dv4E/gku9PSeuDIXs+j4yfEt6F9kiO6zD99hKldK3liP9ybNKNEIzCnZLW9M86opvWSrr6Y+83nfxIgNxnSudUsH66lsvTKVcw+u6bF9Bj1UBelLAKM06scsFkzeuJMd6EjwwZF2G4YhVBtRjb9B0gLsfush9cDdhLskOKV76kVtEsfqHHNlQYDPuct5bKRSigq7ghUji2Ed0bcbFATNJa9VE/HVfWzRLy1u+cOhGrd5k5q7k8lfU95jw</vt:lpwstr>
  </property>
  <property fmtid="{D5CDD505-2E9C-101B-9397-08002B2CF9AE}" pid="47" name="x1ye=49">
    <vt:lpwstr>ZL6qFXCdVo1wfYMYks6cW3JVOAA7JLYU5ixftjBDzzrYlB9rPChNtu0IuLLhvDYI3iTK4et2jK6eur3Umz7VGBqNp9G0InvURiYk7Cd64Xn0bOLvbQtPyYXLM2cnyicF2LQYXXZ1haxmMfuEjYDMWs3xtn60J1HKS/OmjmC4ZqbeXrVrXVzUdol/INyLaKVBlEz5GXfg5zfNY74EGsiRB1OBvH/YCGi3h29/h5FuhZe02nnH2DfX8U5sccNvU9W</vt:lpwstr>
  </property>
  <property fmtid="{D5CDD505-2E9C-101B-9397-08002B2CF9AE}" pid="48" name="x1ye=5">
    <vt:lpwstr>HudqxFJ25fXqDvgmAEd1ggdZ4uKulHaouqJ0KhU5/sYhJqSUc1chjC0bsKpmRq31yuGvym6jB3srwyp06x96XDi7BrefHBm3qzqX1a5wUfasPHnuTKZVJJNqYizjrg8XSbMd7A1oW6Ppya8O/ofJdm4mtfV7eNNy8KFFkX8WmWUr1xsDOUeQaXoYs3w3IbtOWi5roMigoRtOR5AF/zAJbqvtI61snEd4HVTkPXbuFaD7s16Byld6D2n4rFBV8nO</vt:lpwstr>
  </property>
  <property fmtid="{D5CDD505-2E9C-101B-9397-08002B2CF9AE}" pid="49" name="x1ye=50">
    <vt:lpwstr>Plsr0rnv/IsHhHvt/roxspAkuLE0+PEpV0/yyNikCzEFHOQVCDX9oPkKwutivD9bgTqVhDdqJXVSI5qkQxM9hhoo4vS5VdJM2YJseMjk9K1eTT8jezZ2AdXImWpvASQc1PplwGxgGm7Pb4pz7Qbtuqht68g04BD7yqfHc1zPHb12Z8h+hsSnJCmkouL1xsqRSYFe937iAV0oSKH8WU06bLJ7YmQb5KdiCEMDUyOdDUGZY9blwePiNgUCc85eUrS</vt:lpwstr>
  </property>
  <property fmtid="{D5CDD505-2E9C-101B-9397-08002B2CF9AE}" pid="50" name="x1ye=51">
    <vt:lpwstr>vvw/y8AMkp9uoNyqv/xG9m4LYSgxF+skVgQ8SsEmFhwSmNdNKtBkEQ9dUPhhbeD1/7GhotJTpWqI7oJ6OjxmrERaXpuwl4f6+2fCRjIRAMMStBGERfsxR5Q32EvWtbHmXLiH+qLjU53vTtBWTNsxXRXB8H8xVXAolfhor+cYwdQR5L9AzXSsLCMjCiPbCPa04s/T0/NGsbh2YmNBArefnCpczZpOZLmUMuKYgOl33Ta5sLT2kEd+yZlW6fr9/2c</vt:lpwstr>
  </property>
  <property fmtid="{D5CDD505-2E9C-101B-9397-08002B2CF9AE}" pid="51" name="x1ye=52">
    <vt:lpwstr>2OL40czuc/oulMg7z7k0UhHbKeMEpD2HVKg2DO7q9/DyH4kTMtMoiHAvdDiHoL/lqkcGmy2xsEXDAVDbngKnK8sB3fqs1sCQeKHteUXpMwZohDg1ZvyHnurnqAQ+KO9M6IZN8Bmp8kipOgdVi726K+JHPIcFee3AIElA3ajo2e1fTNl8/Pk/tfr9DZX6F9OR7f1FvykvRvFwfOKNLnNYQe3UkReTjuwJsv2Lk63t4qNaMGu6oaiVPLvsed8hlCO</vt:lpwstr>
  </property>
  <property fmtid="{D5CDD505-2E9C-101B-9397-08002B2CF9AE}" pid="52" name="x1ye=53">
    <vt:lpwstr>yb5MbNQO4CBNkDNT5un3pESwNkUScc2nhCctx5787E6BA+Z2aY57TrNCC1N5cvP2oZ+LhPzbZ4O0ivcr7dVdbV3/Py6Wv9GWV18/dGetyzxt4V3coMDflJga+qXug6bauTUDB/K7uTRQR3St7GiYaV0uX8KwmQzUGOMsU5D1SOtd4vFiyM2c+Smy9eEaGGLmK74pvz/+mxiiQu7V6zTgna/n20f1jL6A/WTCS7K+UYABGr2efoYG5lgE35aT7Td</vt:lpwstr>
  </property>
  <property fmtid="{D5CDD505-2E9C-101B-9397-08002B2CF9AE}" pid="53" name="x1ye=54">
    <vt:lpwstr>0vgHLxim8TONMROLrdKhzyRIR5tphIZEWw1Y6YFuBNH+eX66A+gZ4gT3ub/na9ORSG5aw0o1VPqnKiB/NfezB7uGWQiOc0j/JMasejvwHQAPc7ga+5kuWu1SM1x4H4HsOIsOk7FA7F1jskzMDYfkWlUJDzIcfB4DtTkzu4nLCEUGyvY69t6t2zhnbipDAr4QV5sF71X5fss/prqpIrB7Cy4ASY53ORW4mKCo5Ghlk/YnaUjyU8gvOR+lAIcsMWn</vt:lpwstr>
  </property>
  <property fmtid="{D5CDD505-2E9C-101B-9397-08002B2CF9AE}" pid="54" name="x1ye=55">
    <vt:lpwstr>tSRAy/k3/F1kAOKHJ7J8bVPpxw2ja8f3kXsJLwfZIUvy+EO4a5J/fsZ1fzRkG+Zgx+xScAc38GqhWX+ynByQPpdc2aF42bCTyOSj0ku3HDiA8MlmBVRhWn6x8apWsEqyHSGKjKACw/V1oOBEkMMJ+5FrlRLurWsvVMAwu07reLAxpwz9Yuj3dMhTFoDh9jqpO23VVmCjqaSR+sXJOUN5OScdPxeKIDpfO4jASBXFqVF5o4mJa5M0wiYxmbO4M0B</vt:lpwstr>
  </property>
  <property fmtid="{D5CDD505-2E9C-101B-9397-08002B2CF9AE}" pid="55" name="x1ye=56">
    <vt:lpwstr>lch3vHcE40WcchqcqMfnJUeXE/1xmts1X3ZBVCKruUiPocbBc5n9vwI/pZ/47yoTmhtyQ9MGamjB3fWDHcVaykoMQ/0jDXqWRRA3QWzX/57odmL3A9wNCB6gwDkpdcncCT/T2S3AicCy0LjWFpl+LmSnP0y8Lvkm1Zk4MEnvgZh2L7VM97RYJ4BoZB/QaTwVs110FlOgOJP69xfmRda6EHd86ckTPfN6T/FqjO8m3J85wUjB4mGzlg8paHqEkMd</vt:lpwstr>
  </property>
  <property fmtid="{D5CDD505-2E9C-101B-9397-08002B2CF9AE}" pid="56" name="x1ye=57">
    <vt:lpwstr>eZEP41xLub5l5pQK8lMIkFxzpwzKEo0CGIWThWnA3p9ca/8N85g1RPobKHkyVneIuulNk5xAyG9wlbN7OSytfTgWP3dWGH1els0jMQ4L9+duE93neV5KSecpHstSzvUsN5TkpPE1NLRLgslxNG5c1GT9et/7M0SvlCdGqx0BVwCy7pp1H5qz6glCGuzlzEO0VJrTM4hpjTrcrza0pqA7ySRGSbkIHUYkNdwcohKR6tEvMfLiLUJh868SQ/t5kyI</vt:lpwstr>
  </property>
  <property fmtid="{D5CDD505-2E9C-101B-9397-08002B2CF9AE}" pid="57" name="x1ye=58">
    <vt:lpwstr>0twU/bNgEBR7PqY39QtE2jZINpYlJNOgqq82UGhI4L/lokJGiPRsC6/vCXyHN3484v7+gAP1TFAW7hhpnZPEl9KQBsryNfH4JtdzOSA1+4ZNsvbi4PX2gU92njj+i0jLK8axhEnMLveXSOU9C3t+v4vqQyCh2AYO7W3Kkdq+JLjtXL/hamPn7s9inkdokLUCFA9bzSjZxPCSD+GhSzwHgCArRbfjbARetJO170EIwVXQBdav6qg4nuDn6zROomJ</vt:lpwstr>
  </property>
  <property fmtid="{D5CDD505-2E9C-101B-9397-08002B2CF9AE}" pid="58" name="x1ye=59">
    <vt:lpwstr>5QKpN91c/50cQztsAsCx/Mq/xYr1ckvJ0uemqVDw5kgYgPmUdSXx/F6U+923gkpeFwVesSJk9f+y1EzWOEhT6zfyiF8MrMJo3kTenxPEM+ZKLnA+3hCTeGUublq71Y9xsCQnss0WpP+z7UPbysfJIGol76Ds/nbCXWti0lrVPqvLdcex6RXP3ch+uvYLd2bikxPZ5VRR4btGNTF468gmk5OBNvwMz4qIh6kvAeruRwrH9y8vEDK03VHuEBtlekq</vt:lpwstr>
  </property>
  <property fmtid="{D5CDD505-2E9C-101B-9397-08002B2CF9AE}" pid="59" name="x1ye=6">
    <vt:lpwstr>IJRj1PBOEFUcjeNtbjjAINY6hBTWcSRnajqVTEH9gr8zWTQVxdS3d/3UzglU4ZrFRQHS+O/aTz3Q/YLPTORIldtbxwHnT78RVdcrCRPErNpREORpfTUpaoOqDpby0Nvhz4GJPsPo0t894Mm0mFjcCwqjdR7alaEXx88JQcxTaEaru3RERzCcj3tE1i+Rk2DVlmrhdD4HmrSoEQPt+lran1JkP7a329ZC/aLYIcvHXTwobxG/zIoBZ3Z5Ibfdy76</vt:lpwstr>
  </property>
  <property fmtid="{D5CDD505-2E9C-101B-9397-08002B2CF9AE}" pid="60" name="x1ye=60">
    <vt:lpwstr>zcDy4LA5tNy5buPVbTBFOwkhs/5du4hl8q9V/CGe6Cnulaqa7PsvLpUkyfRWwk5ArltxCxzn7ZTd87cN16j9rm4stPaREbiIm4PaJTg3A2CN3MIL9zaALVIQWzikepV0ObcQMwqeVPzsP4OaofvHD+9Qa9lMDCTQDD+rNGd63H12NVfblnPGjieY2SLLHsb447BTmTdUPL7OpPlijhHhiKesxiU30rwMQWUAttzyZ9ag3G+1nKg8ldBWA1iEQJM</vt:lpwstr>
  </property>
  <property fmtid="{D5CDD505-2E9C-101B-9397-08002B2CF9AE}" pid="61" name="x1ye=61">
    <vt:lpwstr>itWm5iWnq6rxyqVBG0tPoNspzl72jcus4KxFe4fPJwOE/Uv+jm4ZrxKKLo6qhku11P1klUd7LOB71zI5B0UZNivoMJR+M+uFyW80aHUgkGe1xL+z0+uJ8njESehHHXPFv0uSCJKr5+kPuNVbFP+HWwbfguKiHQAme/DpkcRZ0yWeGLtcWvqRMgExrNxfxjyO/roH3S7VYYe0SZcwTV3D5wvRv87vGQ5vdrDd0JfxDKOegwgO5lHAneXeArsUO+K</vt:lpwstr>
  </property>
  <property fmtid="{D5CDD505-2E9C-101B-9397-08002B2CF9AE}" pid="62" name="x1ye=62">
    <vt:lpwstr>F3MsDj6fbSRKVEmxLO3lvXf+dtUQjRvssBNHDiRDbC8TYtAkZI56FoNrltSu5dJqP8hoqKbd1fm3Q3jXvJszxcIRyGHfy55es05OdzlFtIYucMV92j9TUWJRMBU6kAC4mv0UtMwd8KNsuf1UvecqRK3+6EsCpcn6aR8IMIKASCPXP+BgRQDn/uLAXKrbyo5rS7es+82zU91AUMP5lR4ellXG4vhDCjy6F+TpzKLAJBnPDMuN3w95iS5ls9opSkQ</vt:lpwstr>
  </property>
  <property fmtid="{D5CDD505-2E9C-101B-9397-08002B2CF9AE}" pid="63" name="x1ye=63">
    <vt:lpwstr>U9NHKKJjfaPx18/DNtpDaALH8HaPklHO1QHGJTt75vxMc1XLGhtVkwAhEIFnrQI+eUZ1W0Tey/X4he1fiid0f3tyqTabf7H96I/gG7EOkc1NJMdAszDtDLJKVr8MHtxKJsh9Z/ArX2gJ9CAYFAmmpKd3PFdS9UvRWRfP9mvB77CqR6wKj8+nv7e9QGxPm4uxfCXxnGXqeZ3r5V9BPwELsNyEFkW/+l/fm3EuZpJU7aZFUjrOZT+6vyoBP9OJwVI</vt:lpwstr>
  </property>
  <property fmtid="{D5CDD505-2E9C-101B-9397-08002B2CF9AE}" pid="64" name="x1ye=64">
    <vt:lpwstr>O2NlGcoHCJgX4+/m5F78WQ6yrRszJyknTbDhL6WCgNNYhKOKwznmbG3Dk58N4T/4830m478wNAInTTzIBKu/gRQx6w8ZzohOLJlAsXSLHUtTxxBZQ/h+we5TneJF/Pa1ZWZ7moJEwMhfZ6P1rN/mseafs7QpRq+hQCAoKNtrFisZT0TghInNCiBb/NzvPmGIPj6F4FS8rwU/3Oq830QOK9SUoAe6Kj3dVjZQkUCaF26IX/kX4yOBoSQtdjR7nGw</vt:lpwstr>
  </property>
  <property fmtid="{D5CDD505-2E9C-101B-9397-08002B2CF9AE}" pid="65" name="x1ye=65">
    <vt:lpwstr>VHgV2xwnxCxEQd17A++ulWgwgDftLEHRXpLXshNDzifkVf+0CPi6gOrZ5WPxBFTEdK9Ea2D7KV1ZFUBuB8uopUmQgohoO4fx8LccOZxGM6ZyE6RqwWseWG8SZMozn1v30eONx1gtt/PFvgYh+zbcb+4LK0x/xS3yY/Oc2ab01bjPXL8UbgKhIOeMXM9t6LT8lMyLtpHAgyzXFFdrxjGKLBZ2fqhH1X2EnWWtPkY1/Ls70EyGRRxufWB3WPS0MxN</vt:lpwstr>
  </property>
  <property fmtid="{D5CDD505-2E9C-101B-9397-08002B2CF9AE}" pid="66" name="x1ye=66">
    <vt:lpwstr>NoMKGY91/j/dz6CNKJRcq0UByIRSNi99jkCIOnEFPuEs801ej72HB5JlWgNRwHtDKlBn5c3c2IqUDG5quUK7A7hqEJGlzR0ksyhWWFaOZigKT6rf+VUC9lw0dGzZG5TfK7LAuJGU2LChR3WUwr78A//lVs1toSAkEQ/SACFocQl0UWlwx3d77+8QISgj4MdFfd4swQMV7tNdontt430tKdpwyqDph0X0T1W6csHejp7KUsddXXpNH8JgNbZYjAw</vt:lpwstr>
  </property>
  <property fmtid="{D5CDD505-2E9C-101B-9397-08002B2CF9AE}" pid="67" name="x1ye=67">
    <vt:lpwstr>R8doQiuSS7WDWbOTV0dh/yn1GH1k472o3bfi8l4Rfz1bIgV3CDPO8OmAqo0WrCyaAUSweclyOQ3Hi5CZnMSFea1mWxPXVjGaMIevcL75foU4w8MHKvZAOLwOGcIYABIUNTlJMh4Bz1RZyZ75Kno2/URpvvh+EiwRIBrZQIfIGIEO5Y1+KVVQRqwL/uGLUb+BZi68hyEPeoIRCyvr8FW9bCEHXQaP42dJWJrjvBwzljO9bsXANBdnlEdcV2Qrfsn</vt:lpwstr>
  </property>
  <property fmtid="{D5CDD505-2E9C-101B-9397-08002B2CF9AE}" pid="68" name="x1ye=68">
    <vt:lpwstr>NHeJY9yyht7Vjolz5kEYAtziaATW98GIURdlXyUTlOUue3POAXpmyowygzYTm6Lfix231OiZp+UPugNh/VhmXzUX+L71m0QeVYtV7ScAEQKy22ehhUx81nFq+wAF78WMHTHnksGhlgqiGLk3zHKIbNaAro0BMTUK1Pqmt5S+g7GHJEHSvwgYhR/T9W4Gf6FYFIAfMDresV52JoCW1pv6p9Cr7n+T+GGXoYCgGwX/GmMwtGSMWvWhB7kMw1eUl84</vt:lpwstr>
  </property>
  <property fmtid="{D5CDD505-2E9C-101B-9397-08002B2CF9AE}" pid="69" name="x1ye=69">
    <vt:lpwstr>0R4dw6oV8yG5iDP6WRlhSyeDZeI3GuHNo5Ly05fhkiCch5/kpSRtNXSrpWPcQHRTmtKE+3acpcAhIS3ct1W5Lb8b4lUiS3xBdeop/JHEyly0o8cLz4ERYF/0Ro5YsIv3eQJTlsgNhMrw4f3s02yWpUlYeukM3lY+ojUmCln+9JKTTSPkuK2SWIsxtiCEuTP+q2ZU+vtqdobj5oS8SoqjFtGGz0mGRxRXf/NJZ+EQlKainfdwdE0BgZMcnNixGbU</vt:lpwstr>
  </property>
  <property fmtid="{D5CDD505-2E9C-101B-9397-08002B2CF9AE}" pid="70" name="x1ye=7">
    <vt:lpwstr>xpSD1EsaBR4KOO+rkh7aNX3Ad73t1nhzJaEPV1/h8UeRvrWMKluGgPIj1y2CuT+7r+XFcIEPjZ5yyEEby4UTm5ozCWK2VaNSUpuIn5hhiENmupJ7LBbHArbpLWQ2X6MA1TeVZkX7M+zkl+b37261vRIfVZXi2SRGdDPPF+ckNLAJa8MS+qH8ulvQ4ExDicqiR9cV33OscFHgbaymAfy71OsEvtRSWm4F37v9uPo63n+3oAF8XQ5GOXNqSHw6cUW</vt:lpwstr>
  </property>
  <property fmtid="{D5CDD505-2E9C-101B-9397-08002B2CF9AE}" pid="71" name="x1ye=70">
    <vt:lpwstr>GQDcKsycG07UNqdligmq5WegRxIzS1U9F/bIl25D37jk7Da0EnuhFmKVTEBrjgQOwFGNVPg0+z40FcjotdCV4z+S0PdaMvMd/WhwKaw2RPXuZR9wFv9qODZeevmoEpfSSsC5UovwyrZGnTXuobJk2qPITsm6x+eQASYYyhdcNWMOoBXn6TK6fsOuBYiBdjFkQdd/qdmx/js2MkIDcLx1SqEv79FRJcY8vXQ4FdurnWvZfsChwBS2bvi9KCNyz/V</vt:lpwstr>
  </property>
  <property fmtid="{D5CDD505-2E9C-101B-9397-08002B2CF9AE}" pid="72" name="x1ye=71">
    <vt:lpwstr>u9JkRPtpMPN12vxbkx3pG/PLhEObrCVM4dsb+bkGjaJg2HKaG/NsIkcXArKaVbXU5mQFk9gLby5+Vqxggpivu6NjlaUDD7FB4e/sILc3Kk6xZe5iYjxkyKueJ1nf15ERi87xiFIIXO+I5EfzXVim3yXoNKixpC1OuGNaQyM7gL5Av4lR8xmX5WAPYkagAuUfw1ZHmYYK5+rDY3sofsy6nNVxFuQsrxAPl/26LtFdVhrNREjSfumYFzFRDHOayRy</vt:lpwstr>
  </property>
  <property fmtid="{D5CDD505-2E9C-101B-9397-08002B2CF9AE}" pid="73" name="x1ye=72">
    <vt:lpwstr>Iq6VL2lgVm00vjtK6T11XjJoFJrBk3ocyzQl0rk6O7jj7olItODgyS7agf5/1CBNBdGnpNB9a359uUc88Fwlg3PaX2JBm40707UAYesxEKmAdv6OZfFTifADVxsNtnG2TQVe1r3irXXOW2V0n7gTVG3NWPU1dKLocfUXGS+gyxZ8oivl6xlFaFJHvuO74MPxLiFy5Kz9SFb2N87G7CLse/tJh2JgP0lx2omz2gONarAHqcg8AXgvYKXZ9GbZDXq</vt:lpwstr>
  </property>
  <property fmtid="{D5CDD505-2E9C-101B-9397-08002B2CF9AE}" pid="74" name="x1ye=73">
    <vt:lpwstr>KQ3hsd48BQLtNTVTfkEX4kC1Oj7qH/hSx73CsbtiD2ejqVJqDOrxtF4jUq4RRMteh38WK0QaH6U+PiV0EVILHRL7XjSCNktnUhYR+/UA5Nqye15N5Gt0E8VunaSIqnhfivFRca6/KjgmHdP2AxbPQmHmckfI8VZS19WfCzwM3vbEmp5FTeWgpx6ycnEqkYsBE1EZzizRwsCJRDtotSy409HQnQL+YkFu3qq8+nxeME0u3BI1wP+ad2rI2sDqYpQ</vt:lpwstr>
  </property>
  <property fmtid="{D5CDD505-2E9C-101B-9397-08002B2CF9AE}" pid="75" name="x1ye=74">
    <vt:lpwstr>QkODF6dAFff6+9izh2ZLU6gEuPmdSEhgDyt2/YmL92h9C/3kAT3GSJuoN/4hslPlxroBBtX5X1KT6i9IEQJqjcqEKPYO5Q/ejzbCLF2Epn9aJMli4L77kUwGBh65vn3o7mKt1Mx/PetPWa13fLQXAKTGKe1H8wmwnuWoeE837mqlUwzg2Y1Fq9NGfOQCP5pV6d3BQ0PhJnudAMTR/uAnz2NFTDqMm3fL01yAgsZpdI84zdqJlKl/EqvCWqx9UAv</vt:lpwstr>
  </property>
  <property fmtid="{D5CDD505-2E9C-101B-9397-08002B2CF9AE}" pid="76" name="x1ye=75">
    <vt:lpwstr>cHTUWALqi9CPz1OECgxt9QSNl+GV8XgwQtsbcF/qjr5sRpY8RCPW1ns9FoTN+jen2paU4boz6XzHq6KYdb4svUsfYrkbYV3KF2A3jNaFxJapmDY95CUOg/UcOnXwAK7tZUCBhXlijm0yQvqalzeuEK6s9VPm3umUES/dmfczy9oWKE+oq8pl6LwuIhE9eUKspzV3JYUH2us2MdHp5k6Bu9qgQkjjRVSKCbn4EKi4FkJRTkJ/xGfpJZClrgD7wDw</vt:lpwstr>
  </property>
  <property fmtid="{D5CDD505-2E9C-101B-9397-08002B2CF9AE}" pid="77" name="x1ye=76">
    <vt:lpwstr>T63o4atZhL6rbv1mEgxNrV7IaYJn4JD4upAdm7qcDIXpP9gFgZ1Pbzqpq3vGT8SsDTPla+U6admHddxoiryxf1IXCKQHoHLeTlqEi7YGmebVlgPliMzN9sB4F5pwv3LXxE2dFK05vU1ivKppmxEyJjhhUUUU0niLFIySP9Dex0dunO+Qmaqt/zCxtRDrdgq1chLff3hJhmFfW/c3UYIvX4PP99ggdhI1pYjP6LeGXfkqszWTFYoN3ufyEPb0HJ0</vt:lpwstr>
  </property>
  <property fmtid="{D5CDD505-2E9C-101B-9397-08002B2CF9AE}" pid="78" name="x1ye=77">
    <vt:lpwstr>Qt5oVyQML3xixATjuE+rqcyCIKVupRluZ1wczSa7LFogefcuk4fQMriPNH9G5G47GZpPNCOKN9qOAMEPBqUMOyv0un4qr3jjDcRd+2pzImhsgOGZFrm+CT6nOFU+mH+ErlIIeneMuHm4h/DoOnkf9xlZihPlbidl9fkXHNj0aHUvHPqQAudInfL9prKD47Ua9JXbPgaZFKAZdR1KWe6oz2ue+eVve55UQqxTKn0tAXcW5VRk5cLock3mcjRbj2T</vt:lpwstr>
  </property>
  <property fmtid="{D5CDD505-2E9C-101B-9397-08002B2CF9AE}" pid="79" name="x1ye=78">
    <vt:lpwstr>Ju71VJUmJFo5H3TrUDmqJhBhuU96f0Tt9N3ClJuGNg2sI4aXIfTnYB5eJcHHHFnjaHg8+S3gkwuGpeyqFb0xKUHo9xuBniOJ3tHFmyxfHLUPjhySqLxcCc2eNQY+hJYcCnFxZQwEWl20wHtc1zzVvNV2H360nGLJuHKC0lf/IJfzsEm1kvKT2s/oWZX6zVl0HO9vTN8CVR9CuEF1e0KhiRr+sQCaewhpBhIXcTE8dN4NG2kvMaQdAZKC+F/Rpow</vt:lpwstr>
  </property>
  <property fmtid="{D5CDD505-2E9C-101B-9397-08002B2CF9AE}" pid="80" name="x1ye=79">
    <vt:lpwstr>pFeUhPM7MW2lcaGUrCSCoGcHWZGW0VonTNSO0SERMjn+mqVaIiEUb5bcb3EEUvUKHQbQa1AusXMMfT/qKmZRpfEn1ULdZP8pI6UDDkl1OlXxGh9WjFG5UbrNC5oLvPuZ75FxoLJax6oMrmdfUEPbSocXquv4ME3UJPULjFOm96zEFFYgf74TVb3FlDKxI/mpFh1mSjV+xeuitqws89IvMn+Vulqlx3Aylpwterek9QWDKAq3IeUhaI6EjDCZEhr</vt:lpwstr>
  </property>
  <property fmtid="{D5CDD505-2E9C-101B-9397-08002B2CF9AE}" pid="81" name="x1ye=8">
    <vt:lpwstr>fXhbAmmBQj/erCSvI++QF8u9etw6IIAscmbndyQkh5wyDhkxg74ZoFRyR6R6+YKLnTCNU1hW6V7AgsS8p6jfx47HWtKzJrd9qAFtJDjuelhYsuyST5AUjCKFXHTaNl45Lu377nSUgrSltprcDeBmJ700tVuaLgX1WsWMd9HvUhr10UNfBDMx5FgIKJbnGcIgPf4w30POYAcXGZrdVkalav68ak4yLP0IXsmvpEbt/L46qZaeV/v9QPl1ASooGia</vt:lpwstr>
  </property>
  <property fmtid="{D5CDD505-2E9C-101B-9397-08002B2CF9AE}" pid="82" name="x1ye=80">
    <vt:lpwstr>0hfHr2uiv6YKm79weiQ8erMpHtyzgL5cb2yjBAZT0L94kzn5sDpGZoslT+3LiYOQN3K2ekQBquO94816cSl8v/dOR+voQxMmm4A6ST1ICLBRADjIDC4iXZCAD+2vrny0IN8a0mgtYMv4Fho6QTScBLne6DuEds4R89XGP0vPavOxxenBzdEwEoebpA9ioCUyAJ/60fwpeS9bjGa/UaIIz2D+MFIMy86mKX0FVumzGhtKPBJTDuQN8J0Pso5kSO/</vt:lpwstr>
  </property>
  <property fmtid="{D5CDD505-2E9C-101B-9397-08002B2CF9AE}" pid="83" name="x1ye=81">
    <vt:lpwstr>bSU/dVzEyjcQBQ/8IYe9p/MX4G/O7yeeTf60heG2v0EsGkZMP7fbTUVvt9szi0nCcyc5tQTr3TvjXYh7NxKeO0qwKOOQmIRPjY+CpFJDoKiUHrrchhKyqbByv6Tg//CPF1nBywqV+WXc/9KcXOA2f+BO2pDaUpHIm1whJoJee85Dizb1eRGfTOq+xudIsFm01uPsD/++SqQHpu6XzwfPnj7mKqNZAXzJ+QkV+SpU0he+G1nC5zJX1fYj9NJV5aH</vt:lpwstr>
  </property>
  <property fmtid="{D5CDD505-2E9C-101B-9397-08002B2CF9AE}" pid="84" name="x1ye=82">
    <vt:lpwstr>OI68+7Ye2X5KKQ8aUv/Da40Abld27UeEClhFnsixf03Pe6NgXexAwJKmz9xgLxIRAacDSa5ai5FwAav2XJfMNTcCZJzhuz2I0qqQcn6qOVqNLwOaaZgbmWVRcmNspB7r/IGuzunRQB1yfkwynaMggeShT75ppYZm2Z9SGwt7etZWoqU4vv3kQWW4OxCAOjJS3lmSmFHO1g++vqa1wIFc6McV0rx5DL6yFtWfMaN1nCF2my0wWgvGSqNLjL0Jb3q</vt:lpwstr>
  </property>
  <property fmtid="{D5CDD505-2E9C-101B-9397-08002B2CF9AE}" pid="85" name="x1ye=83">
    <vt:lpwstr>cD5iLluPs8afmKaiuH5h42b0vsI6CL/BmHb9zmKsbZBKwjpTgYnjnoasIosU+C+c4JOYIXd86+Tr3NS60+MUBd7+p5PbNotbHXsZa/6Gvyv77RrN0wwoEvazl4MNGben0MVAkbu28/RR/86c800WvhSWGQh2BZ7mraAvxBzyQS+P7aCN7ZD1zxKBJwVNwPgfnELL4GU6AuPFpsFME5L/hTix/gkY6p+J7TgrbGaOQuvZbrzd5+xQdvbkxHlQCDF</vt:lpwstr>
  </property>
  <property fmtid="{D5CDD505-2E9C-101B-9397-08002B2CF9AE}" pid="86" name="x1ye=84">
    <vt:lpwstr>W6eouqWO6QMzqjwdFd4NWudHvas/VnLQiYIKiftBKETxeAYHu9/HPiVbD9shS3SCYA7Tg6E+UQhTXRA0wgrVTCY5l8DxBcBrjGwXAN2veaBiO1SXUvD4jyK/QuS/8aaqcaLrNE3DMRjYEYI1X8sLVMwicfAkd3xEPs+mTOdVzt+XrDmqZPLBBaWt5pxXUhWd5syUenruh3mqUgpD+tkS4Xx036yOsP7UsfCVA8xeFMQo1RythaVsGBZc3X/8vBv</vt:lpwstr>
  </property>
  <property fmtid="{D5CDD505-2E9C-101B-9397-08002B2CF9AE}" pid="87" name="x1ye=85">
    <vt:lpwstr>Se8OIUsib3/yqxEpqLPqNlOsLpVp2MQGP/dmk+Vr75SjR/THUHxT0kc1SxlF73GXdMErhccU/e/qKwMSrCHBmxTyb3Qz1DuNBY7ACJhnUtEEqOIL9wlgjv3VKRNOD9YRpouTrhmC+Q6gPqcSgYtdE0E2rSP1ZcMH/AwUS8GxgVAAA</vt:lpwstr>
  </property>
  <property fmtid="{D5CDD505-2E9C-101B-9397-08002B2CF9AE}" pid="88" name="x1ye=9">
    <vt:lpwstr>LjGs5Jh/ibJ7/GbAOXmt+nlvWyTJG20rv/e41Zk7HhyO2aNIt09kFMyanXLKv92rc9uoJ+Tj2HUSBx9BbVXLGqmaGsR+euZe1q3z89YcVLoP6gdx+CtP4gxdalgeaBjgfVvmwSFdfBqbQsoLZSxYQtOq4m9RuVlKSlH3iLyPfSf1U5FJRQ/tkng3lX8V6m+6pWgxHBaMLCAQiwTSeOgvBCRxZvvQhEXRaQbnI2VII1DMUI5W5ihb+BcNeHoWlMl</vt:lpwstr>
  </property>
</Properties>
</file>